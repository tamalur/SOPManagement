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9600" w:type="dxa"/>
        <w:tblInd w:w="-95" w:type="dxa"/>
        <w:tblLayout w:type="fixed"/>
        <w:tblLook w:val="04A0" w:firstRow="1" w:lastRow="0" w:firstColumn="1" w:lastColumn="0" w:noHBand="0" w:noVBand="1"/>
      </w:tblPr>
      <w:tblGrid>
        <w:gridCol w:w="2160"/>
        <w:gridCol w:w="2958"/>
        <w:gridCol w:w="1554"/>
        <w:gridCol w:w="2928"/>
      </w:tblGrid>
      <w:tr w:rsidR="00CE281A" w14:paraId="0810735F" w14:textId="77777777" w:rsidTr="00883C3A">
        <w:trPr>
          <w:trHeight w:val="785"/>
        </w:trPr>
        <w:tc>
          <w:tcPr>
            <w:tcW w:w="2160" w:type="dxa"/>
            <w:shd w:val="clear" w:color="auto" w:fill="099BDD" w:themeFill="text2"/>
            <w:vAlign w:val="center"/>
          </w:tcPr>
          <w:p w14:paraId="771900E8" w14:textId="77777777" w:rsidR="00CE281A" w:rsidRPr="0003455F" w:rsidRDefault="00CE281A" w:rsidP="00883C3A">
            <w:pPr>
              <w:pStyle w:val="Title"/>
              <w:rPr>
                <w:color w:val="2C2C2C" w:themeColor="text1"/>
                <w:sz w:val="24"/>
                <w:szCs w:val="24"/>
              </w:rPr>
            </w:pPr>
            <w:bookmarkStart w:id="0" w:name="_GoBack"/>
            <w:bookmarkEnd w:id="0"/>
            <w:r w:rsidRPr="0003455F">
              <w:rPr>
                <w:b/>
                <w:color w:val="FFFFFF" w:themeColor="background1"/>
                <w:sz w:val="24"/>
                <w:szCs w:val="24"/>
              </w:rPr>
              <w:t>TITLE:</w:t>
            </w:r>
          </w:p>
        </w:tc>
        <w:tc>
          <w:tcPr>
            <w:tcW w:w="7440" w:type="dxa"/>
            <w:gridSpan w:val="3"/>
            <w:vAlign w:val="center"/>
          </w:tcPr>
          <w:p w14:paraId="1544B640" w14:textId="7CAAB3E6" w:rsidR="00CE281A" w:rsidRPr="0003455F" w:rsidRDefault="007E47FD" w:rsidP="00883C3A">
            <w:pPr>
              <w:pStyle w:val="Titl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AR-04 Maintaining Customer Information</w:t>
            </w:r>
          </w:p>
        </w:tc>
      </w:tr>
      <w:tr w:rsidR="00CE281A" w14:paraId="60E107CE" w14:textId="77777777" w:rsidTr="00883C3A">
        <w:trPr>
          <w:trHeight w:val="610"/>
        </w:trPr>
        <w:tc>
          <w:tcPr>
            <w:tcW w:w="2160" w:type="dxa"/>
            <w:shd w:val="clear" w:color="auto" w:fill="099BDD" w:themeFill="text2"/>
            <w:vAlign w:val="center"/>
          </w:tcPr>
          <w:p w14:paraId="7A26A6E0" w14:textId="77777777" w:rsidR="00CE281A" w:rsidRPr="0003455F" w:rsidRDefault="00CE281A" w:rsidP="00883C3A">
            <w:pPr>
              <w:pStyle w:val="Title"/>
              <w:spacing w:before="240" w:line="276" w:lineRule="auto"/>
              <w:rPr>
                <w:b/>
                <w:color w:val="FFFFFF" w:themeColor="background1"/>
                <w:sz w:val="24"/>
                <w:szCs w:val="24"/>
              </w:rPr>
            </w:pPr>
            <w:bookmarkStart w:id="1" w:name="_Hlk18407173"/>
            <w:r w:rsidRPr="0003455F">
              <w:rPr>
                <w:b/>
                <w:color w:val="FFFFFF" w:themeColor="background1"/>
                <w:sz w:val="24"/>
                <w:szCs w:val="24"/>
              </w:rPr>
              <w:t>sop #:</w:t>
            </w:r>
          </w:p>
        </w:tc>
        <w:tc>
          <w:tcPr>
            <w:tcW w:w="2958" w:type="dxa"/>
            <w:shd w:val="clear" w:color="auto" w:fill="FFFFFF" w:themeFill="background1"/>
            <w:vAlign w:val="center"/>
          </w:tcPr>
          <w:p w14:paraId="37DCD563" w14:textId="3BC46A61" w:rsidR="00CE281A" w:rsidRPr="0003455F" w:rsidRDefault="007E47FD" w:rsidP="00883C3A">
            <w:pPr>
              <w:pStyle w:val="Titl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IT-09</w:t>
            </w:r>
          </w:p>
        </w:tc>
        <w:tc>
          <w:tcPr>
            <w:tcW w:w="1554" w:type="dxa"/>
            <w:shd w:val="clear" w:color="auto" w:fill="099BDD" w:themeFill="text2"/>
            <w:vAlign w:val="center"/>
          </w:tcPr>
          <w:p w14:paraId="2DF3141A" w14:textId="77777777" w:rsidR="00CE281A" w:rsidRPr="0003455F" w:rsidRDefault="00CE281A" w:rsidP="00883C3A">
            <w:pPr>
              <w:pStyle w:val="Title"/>
              <w:spacing w:before="240" w:line="276" w:lineRule="auto"/>
              <w:rPr>
                <w:b/>
                <w:color w:val="FFFFFF" w:themeColor="background1"/>
                <w:sz w:val="24"/>
                <w:szCs w:val="24"/>
              </w:rPr>
            </w:pPr>
            <w:r w:rsidRPr="0003455F">
              <w:rPr>
                <w:b/>
                <w:color w:val="FFFFFF" w:themeColor="background1"/>
                <w:sz w:val="24"/>
                <w:szCs w:val="24"/>
              </w:rPr>
              <w:t>revision #:</w:t>
            </w:r>
          </w:p>
        </w:tc>
        <w:tc>
          <w:tcPr>
            <w:tcW w:w="2928" w:type="dxa"/>
            <w:shd w:val="clear" w:color="auto" w:fill="FFFFFF" w:themeFill="background1"/>
            <w:vAlign w:val="center"/>
          </w:tcPr>
          <w:p w14:paraId="6156FAD1" w14:textId="7931CD66" w:rsidR="00CE281A" w:rsidRPr="0003455F" w:rsidRDefault="007E47FD" w:rsidP="00883C3A">
            <w:pPr>
              <w:pStyle w:val="Titl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bookmarkEnd w:id="1"/>
      <w:tr w:rsidR="00CE281A" w14:paraId="13514B9A" w14:textId="77777777" w:rsidTr="00883C3A">
        <w:trPr>
          <w:trHeight w:val="683"/>
        </w:trPr>
        <w:tc>
          <w:tcPr>
            <w:tcW w:w="2160" w:type="dxa"/>
            <w:shd w:val="clear" w:color="auto" w:fill="099BDD" w:themeFill="text2"/>
            <w:vAlign w:val="center"/>
          </w:tcPr>
          <w:p w14:paraId="33F5488C" w14:textId="77777777" w:rsidR="00CE281A" w:rsidRPr="0003455F" w:rsidRDefault="00CE281A" w:rsidP="00883C3A">
            <w:pPr>
              <w:pStyle w:val="Title"/>
              <w:spacing w:line="276" w:lineRule="auto"/>
              <w:rPr>
                <w:b/>
                <w:color w:val="FFFFFF" w:themeColor="background1"/>
                <w:sz w:val="24"/>
                <w:szCs w:val="24"/>
              </w:rPr>
            </w:pPr>
            <w:r w:rsidRPr="0003455F">
              <w:rPr>
                <w:b/>
                <w:color w:val="FFFFFF" w:themeColor="background1"/>
                <w:sz w:val="24"/>
                <w:szCs w:val="24"/>
              </w:rPr>
              <w:t>EFFECTIVE DATE:</w:t>
            </w:r>
          </w:p>
        </w:tc>
        <w:tc>
          <w:tcPr>
            <w:tcW w:w="7440" w:type="dxa"/>
            <w:gridSpan w:val="3"/>
            <w:shd w:val="clear" w:color="auto" w:fill="FFFFFF" w:themeFill="background1"/>
            <w:vAlign w:val="center"/>
          </w:tcPr>
          <w:p w14:paraId="63ECED1D" w14:textId="77777777" w:rsidR="00CE281A" w:rsidRPr="0003455F" w:rsidRDefault="00CE281A" w:rsidP="00883C3A">
            <w:pPr>
              <w:spacing w:before="0"/>
              <w:rPr>
                <w:color w:val="2C2C2C" w:themeColor="text1"/>
                <w:sz w:val="24"/>
                <w:szCs w:val="24"/>
              </w:rPr>
            </w:pPr>
          </w:p>
        </w:tc>
      </w:tr>
      <w:tr w:rsidR="00CE281A" w14:paraId="63ABA515" w14:textId="77777777" w:rsidTr="00883C3A">
        <w:trPr>
          <w:trHeight w:val="647"/>
        </w:trPr>
        <w:tc>
          <w:tcPr>
            <w:tcW w:w="2160" w:type="dxa"/>
            <w:shd w:val="clear" w:color="auto" w:fill="099BDD" w:themeFill="text2"/>
            <w:vAlign w:val="center"/>
          </w:tcPr>
          <w:p w14:paraId="30CE1329" w14:textId="77777777" w:rsidR="00CE281A" w:rsidRPr="0003455F" w:rsidRDefault="00CE281A" w:rsidP="00883C3A">
            <w:pPr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OWNER:</w:t>
            </w:r>
          </w:p>
        </w:tc>
        <w:tc>
          <w:tcPr>
            <w:tcW w:w="7440" w:type="dxa"/>
            <w:gridSpan w:val="3"/>
            <w:vAlign w:val="center"/>
          </w:tcPr>
          <w:p w14:paraId="6CC1D8EB" w14:textId="06A1AACF" w:rsidR="00CE281A" w:rsidRPr="0003455F" w:rsidRDefault="007E47FD" w:rsidP="00883C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Tamalur Shaikh</w:t>
            </w:r>
          </w:p>
        </w:tc>
      </w:tr>
    </w:tbl>
    <w:p w14:paraId="4AE8FE41" w14:textId="77777777" w:rsidR="00CE281A" w:rsidRDefault="00CE281A" w:rsidP="00CE281A">
      <w:pPr>
        <w:spacing w:before="0" w:after="0"/>
      </w:pPr>
    </w:p>
    <w:p w14:paraId="676EE578" w14:textId="77777777" w:rsidR="00CE281A" w:rsidRDefault="00CE281A" w:rsidP="00CE281A">
      <w:pPr>
        <w:pStyle w:val="Heading2"/>
      </w:pPr>
      <w:r>
        <w:t>REVIEWERS</w:t>
      </w:r>
    </w:p>
    <w:tbl>
      <w:tblPr>
        <w:tblStyle w:val="TableGrid"/>
        <w:tblW w:w="9540" w:type="dxa"/>
        <w:tblInd w:w="-90" w:type="dxa"/>
        <w:tblLook w:val="04A0" w:firstRow="1" w:lastRow="0" w:firstColumn="1" w:lastColumn="0" w:noHBand="0" w:noVBand="1"/>
      </w:tblPr>
      <w:tblGrid>
        <w:gridCol w:w="2515"/>
        <w:gridCol w:w="2520"/>
        <w:gridCol w:w="2610"/>
        <w:gridCol w:w="1895"/>
      </w:tblGrid>
      <w:tr w:rsidR="00CE281A" w:rsidRPr="0003455F" w14:paraId="45390041" w14:textId="77777777" w:rsidTr="00883C3A">
        <w:trPr>
          <w:trHeight w:val="440"/>
        </w:trPr>
        <w:tc>
          <w:tcPr>
            <w:tcW w:w="2515" w:type="dxa"/>
            <w:tcBorders>
              <w:top w:val="single" w:sz="4" w:space="0" w:color="2C2C2C" w:themeColor="text1"/>
              <w:left w:val="nil"/>
              <w:bottom w:val="single" w:sz="4" w:space="0" w:color="auto"/>
              <w:right w:val="single" w:sz="4" w:space="0" w:color="2C2C2C" w:themeColor="text1"/>
            </w:tcBorders>
            <w:shd w:val="clear" w:color="auto" w:fill="099BDD" w:themeFill="text2"/>
            <w:vAlign w:val="center"/>
          </w:tcPr>
          <w:p w14:paraId="24660EFA" w14:textId="77777777" w:rsidR="00CE281A" w:rsidRPr="0003455F" w:rsidRDefault="00CE281A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Name</w:t>
            </w:r>
          </w:p>
        </w:tc>
        <w:tc>
          <w:tcPr>
            <w:tcW w:w="2520" w:type="dxa"/>
            <w:tcBorders>
              <w:top w:val="single" w:sz="4" w:space="0" w:color="2C2C2C" w:themeColor="text1"/>
              <w:left w:val="single" w:sz="4" w:space="0" w:color="2C2C2C" w:themeColor="text1"/>
              <w:bottom w:val="single" w:sz="4" w:space="0" w:color="2C2C2C" w:themeColor="text1"/>
              <w:right w:val="single" w:sz="4" w:space="0" w:color="2C2C2C" w:themeColor="text1"/>
            </w:tcBorders>
            <w:shd w:val="clear" w:color="auto" w:fill="099BDD" w:themeFill="text2"/>
            <w:vAlign w:val="center"/>
          </w:tcPr>
          <w:p w14:paraId="7A595340" w14:textId="77777777" w:rsidR="00CE281A" w:rsidRPr="0003455F" w:rsidRDefault="00CE281A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tITLE</w:t>
            </w:r>
          </w:p>
        </w:tc>
        <w:tc>
          <w:tcPr>
            <w:tcW w:w="2610" w:type="dxa"/>
            <w:tcBorders>
              <w:top w:val="single" w:sz="4" w:space="0" w:color="2C2C2C" w:themeColor="text1"/>
              <w:left w:val="single" w:sz="4" w:space="0" w:color="2C2C2C" w:themeColor="text1"/>
              <w:bottom w:val="single" w:sz="4" w:space="0" w:color="2C2C2C" w:themeColor="text1"/>
              <w:right w:val="single" w:sz="4" w:space="0" w:color="2C2C2C" w:themeColor="text1"/>
            </w:tcBorders>
            <w:shd w:val="clear" w:color="auto" w:fill="099BDD" w:themeFill="text2"/>
            <w:vAlign w:val="center"/>
          </w:tcPr>
          <w:p w14:paraId="4FDBB490" w14:textId="77777777" w:rsidR="00CE281A" w:rsidRPr="0003455F" w:rsidRDefault="00CE281A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sIGNATURE</w:t>
            </w:r>
          </w:p>
        </w:tc>
        <w:tc>
          <w:tcPr>
            <w:tcW w:w="1895" w:type="dxa"/>
            <w:tcBorders>
              <w:top w:val="single" w:sz="4" w:space="0" w:color="2C2C2C" w:themeColor="text1"/>
              <w:left w:val="single" w:sz="4" w:space="0" w:color="2C2C2C" w:themeColor="text1"/>
              <w:bottom w:val="single" w:sz="4" w:space="0" w:color="auto"/>
              <w:right w:val="nil"/>
            </w:tcBorders>
            <w:shd w:val="clear" w:color="auto" w:fill="099BDD" w:themeFill="text2"/>
            <w:vAlign w:val="center"/>
          </w:tcPr>
          <w:p w14:paraId="3AAACAF6" w14:textId="77777777" w:rsidR="00CE281A" w:rsidRPr="0003455F" w:rsidRDefault="00CE281A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dATE</w:t>
            </w:r>
          </w:p>
        </w:tc>
      </w:tr>
      <w:tr w:rsidR="007E47FD" w:rsidRPr="0003455F" w14:paraId="4BBC2F3A" w14:textId="77777777" w:rsidTr="00883C3A">
        <w:trPr>
          <w:trHeight w:val="266"/>
        </w:trPr>
        <w:tc>
          <w:tcPr>
            <w:tcW w:w="25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6CBA2FE" w14:textId="0279AEAC" w:rsidR="007E47FD" w:rsidRPr="0003455F" w:rsidRDefault="007E47FD" w:rsidP="007E47FD">
            <w:r>
              <w:t>Tamalur Shaikh</w:t>
            </w:r>
          </w:p>
        </w:tc>
        <w:tc>
          <w:tcPr>
            <w:tcW w:w="2520" w:type="dxa"/>
            <w:tcBorders>
              <w:top w:val="single" w:sz="4" w:space="0" w:color="2C2C2C" w:themeColor="text1"/>
              <w:left w:val="single" w:sz="4" w:space="0" w:color="auto"/>
              <w:bottom w:val="single" w:sz="4" w:space="0" w:color="2C2C2C" w:themeColor="text1"/>
              <w:right w:val="single" w:sz="4" w:space="0" w:color="2C2C2C" w:themeColor="text1"/>
            </w:tcBorders>
          </w:tcPr>
          <w:p w14:paraId="3D38BAE6" w14:textId="112E9E81" w:rsidR="007E47FD" w:rsidRPr="0003455F" w:rsidRDefault="007E47FD" w:rsidP="007E47FD">
            <w:r>
              <w:t>Int .NET Enterprise Web Portal Developer</w:t>
            </w:r>
          </w:p>
        </w:tc>
        <w:tc>
          <w:tcPr>
            <w:tcW w:w="2610" w:type="dxa"/>
            <w:tcBorders>
              <w:top w:val="single" w:sz="4" w:space="0" w:color="2C2C2C" w:themeColor="text1"/>
              <w:left w:val="single" w:sz="4" w:space="0" w:color="2C2C2C" w:themeColor="text1"/>
              <w:bottom w:val="single" w:sz="4" w:space="0" w:color="2C2C2C" w:themeColor="text1"/>
              <w:right w:val="single" w:sz="4" w:space="0" w:color="auto"/>
            </w:tcBorders>
            <w:vAlign w:val="center"/>
          </w:tcPr>
          <w:p w14:paraId="4466CE1D" w14:textId="77777777" w:rsidR="007E47FD" w:rsidRPr="0003455F" w:rsidRDefault="007E47FD" w:rsidP="007E47FD"/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36FE1018" w14:textId="77777777" w:rsidR="007E47FD" w:rsidRPr="0003455F" w:rsidRDefault="007E47FD" w:rsidP="007E47FD"/>
        </w:tc>
      </w:tr>
    </w:tbl>
    <w:p w14:paraId="0D6C9AFE" w14:textId="77777777" w:rsidR="00CE281A" w:rsidRDefault="00CE281A" w:rsidP="00CE281A">
      <w:pPr>
        <w:spacing w:before="0"/>
        <w:rPr>
          <w:sz w:val="24"/>
          <w:szCs w:val="24"/>
        </w:rPr>
      </w:pPr>
    </w:p>
    <w:p w14:paraId="1A82AA5D" w14:textId="77777777" w:rsidR="00CE281A" w:rsidRDefault="00CE281A" w:rsidP="00CE281A">
      <w:pPr>
        <w:pStyle w:val="Heading2"/>
      </w:pPr>
      <w:r>
        <w:t>APPROVER</w:t>
      </w:r>
    </w:p>
    <w:tbl>
      <w:tblPr>
        <w:tblStyle w:val="TableGrid"/>
        <w:tblW w:w="9540" w:type="dxa"/>
        <w:tblInd w:w="-90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520"/>
        <w:gridCol w:w="2520"/>
        <w:gridCol w:w="2610"/>
        <w:gridCol w:w="1890"/>
      </w:tblGrid>
      <w:tr w:rsidR="00CE281A" w:rsidRPr="0003455F" w14:paraId="319F7DFA" w14:textId="77777777" w:rsidTr="00883C3A">
        <w:trPr>
          <w:trHeight w:val="440"/>
        </w:trPr>
        <w:tc>
          <w:tcPr>
            <w:tcW w:w="2520" w:type="dxa"/>
            <w:tcBorders>
              <w:bottom w:val="single" w:sz="4" w:space="0" w:color="auto"/>
            </w:tcBorders>
            <w:shd w:val="clear" w:color="auto" w:fill="099BDD" w:themeFill="text2"/>
            <w:vAlign w:val="center"/>
          </w:tcPr>
          <w:p w14:paraId="21CE6C15" w14:textId="77777777" w:rsidR="00CE281A" w:rsidRPr="0003455F" w:rsidRDefault="00CE281A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Name</w:t>
            </w:r>
          </w:p>
        </w:tc>
        <w:tc>
          <w:tcPr>
            <w:tcW w:w="2520" w:type="dxa"/>
            <w:shd w:val="clear" w:color="auto" w:fill="099BDD" w:themeFill="text2"/>
            <w:vAlign w:val="center"/>
          </w:tcPr>
          <w:p w14:paraId="0715213F" w14:textId="77777777" w:rsidR="00CE281A" w:rsidRPr="0003455F" w:rsidRDefault="00CE281A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tITLE</w:t>
            </w:r>
          </w:p>
        </w:tc>
        <w:tc>
          <w:tcPr>
            <w:tcW w:w="2610" w:type="dxa"/>
            <w:shd w:val="clear" w:color="auto" w:fill="099BDD" w:themeFill="text2"/>
            <w:vAlign w:val="center"/>
          </w:tcPr>
          <w:p w14:paraId="50A92987" w14:textId="77777777" w:rsidR="00CE281A" w:rsidRPr="0003455F" w:rsidRDefault="00CE281A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sIGNATURE</w:t>
            </w:r>
          </w:p>
        </w:tc>
        <w:tc>
          <w:tcPr>
            <w:tcW w:w="1890" w:type="dxa"/>
            <w:tcBorders>
              <w:bottom w:val="single" w:sz="4" w:space="0" w:color="auto"/>
            </w:tcBorders>
            <w:shd w:val="clear" w:color="auto" w:fill="099BDD" w:themeFill="text2"/>
            <w:vAlign w:val="center"/>
          </w:tcPr>
          <w:p w14:paraId="04AB105D" w14:textId="77777777" w:rsidR="00CE281A" w:rsidRPr="0003455F" w:rsidRDefault="00CE281A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dATE</w:t>
            </w:r>
          </w:p>
        </w:tc>
      </w:tr>
      <w:tr w:rsidR="00CE281A" w:rsidRPr="0003455F" w14:paraId="324B1D86" w14:textId="77777777" w:rsidTr="00883C3A">
        <w:trPr>
          <w:trHeight w:val="266"/>
        </w:trPr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EB0B084" w14:textId="4483802D" w:rsidR="00CE281A" w:rsidRPr="0003455F" w:rsidRDefault="007E47FD" w:rsidP="007E47FD">
            <w:r>
              <w:t>Tamalur Shaikh</w:t>
            </w:r>
          </w:p>
        </w:tc>
        <w:tc>
          <w:tcPr>
            <w:tcW w:w="2520" w:type="dxa"/>
            <w:tcBorders>
              <w:left w:val="single" w:sz="4" w:space="0" w:color="auto"/>
            </w:tcBorders>
          </w:tcPr>
          <w:p w14:paraId="6B70A9D8" w14:textId="03D90981" w:rsidR="00CE281A" w:rsidRPr="0003455F" w:rsidRDefault="007E47FD" w:rsidP="007E47FD">
            <w:r>
              <w:t>Int .NET Enterprise Web Portal Developer</w:t>
            </w:r>
          </w:p>
        </w:tc>
        <w:tc>
          <w:tcPr>
            <w:tcW w:w="2610" w:type="dxa"/>
            <w:tcBorders>
              <w:right w:val="single" w:sz="4" w:space="0" w:color="auto"/>
            </w:tcBorders>
            <w:vAlign w:val="center"/>
          </w:tcPr>
          <w:p w14:paraId="5C30A0E7" w14:textId="77777777" w:rsidR="00CE281A" w:rsidRPr="0003455F" w:rsidRDefault="00CE281A" w:rsidP="007E47FD">
            <w:pPr>
              <w:rPr>
                <w:color w:val="2C2C2C" w:themeColor="text1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5099AB3D" w14:textId="77777777" w:rsidR="00CE281A" w:rsidRPr="0003455F" w:rsidRDefault="00CE281A" w:rsidP="007E47FD">
            <w:pPr>
              <w:rPr>
                <w:color w:val="2C2C2C" w:themeColor="text1"/>
              </w:rPr>
            </w:pPr>
          </w:p>
        </w:tc>
      </w:tr>
    </w:tbl>
    <w:p w14:paraId="2F33EAA8" w14:textId="77777777" w:rsidR="00F46E64" w:rsidRDefault="00F46E64" w:rsidP="001F2C77">
      <w:pPr>
        <w:rPr>
          <w:sz w:val="10"/>
          <w:szCs w:val="10"/>
        </w:rPr>
      </w:pPr>
    </w:p>
    <w:p w14:paraId="75BDF23D" w14:textId="77777777" w:rsidR="00DC771E" w:rsidRDefault="00DC771E" w:rsidP="001F2C77">
      <w:pPr>
        <w:rPr>
          <w:sz w:val="10"/>
          <w:szCs w:val="10"/>
        </w:rPr>
      </w:pPr>
    </w:p>
    <w:p w14:paraId="13030BBE" w14:textId="77777777" w:rsidR="00DC771E" w:rsidRDefault="00DC771E" w:rsidP="001F2C77">
      <w:pPr>
        <w:rPr>
          <w:sz w:val="10"/>
          <w:szCs w:val="10"/>
        </w:rPr>
      </w:pPr>
    </w:p>
    <w:p w14:paraId="76E63BFB" w14:textId="77777777" w:rsidR="00DC771E" w:rsidRDefault="00DC771E" w:rsidP="001F2C77">
      <w:pPr>
        <w:rPr>
          <w:sz w:val="10"/>
          <w:szCs w:val="10"/>
        </w:rPr>
      </w:pPr>
    </w:p>
    <w:p w14:paraId="799802B8" w14:textId="77777777" w:rsidR="00DC771E" w:rsidRDefault="00DC771E" w:rsidP="001F2C77">
      <w:pPr>
        <w:rPr>
          <w:sz w:val="10"/>
          <w:szCs w:val="10"/>
        </w:rPr>
      </w:pPr>
    </w:p>
    <w:p w14:paraId="57AD3478" w14:textId="77777777" w:rsidR="00DC771E" w:rsidRDefault="00DC771E" w:rsidP="001F2C77">
      <w:pPr>
        <w:rPr>
          <w:sz w:val="10"/>
          <w:szCs w:val="10"/>
        </w:rPr>
      </w:pPr>
    </w:p>
    <w:p w14:paraId="2AC2C187" w14:textId="77777777" w:rsidR="00DC771E" w:rsidRDefault="00DC771E" w:rsidP="001F2C77">
      <w:pPr>
        <w:rPr>
          <w:sz w:val="10"/>
          <w:szCs w:val="10"/>
        </w:rPr>
      </w:pPr>
    </w:p>
    <w:p w14:paraId="0C871B08" w14:textId="77777777" w:rsidR="00DC771E" w:rsidRDefault="00DC771E" w:rsidP="001F2C77">
      <w:pPr>
        <w:rPr>
          <w:sz w:val="10"/>
          <w:szCs w:val="10"/>
        </w:rPr>
      </w:pPr>
    </w:p>
    <w:p w14:paraId="3624C438" w14:textId="77777777" w:rsidR="00DC771E" w:rsidRDefault="00DC771E" w:rsidP="001F2C77">
      <w:pPr>
        <w:rPr>
          <w:sz w:val="10"/>
          <w:szCs w:val="10"/>
        </w:rPr>
      </w:pPr>
    </w:p>
    <w:p w14:paraId="3B8868AB" w14:textId="77777777" w:rsidR="00DC771E" w:rsidRDefault="00DC771E" w:rsidP="001F2C77">
      <w:pPr>
        <w:rPr>
          <w:sz w:val="10"/>
          <w:szCs w:val="10"/>
        </w:rPr>
      </w:pPr>
    </w:p>
    <w:p w14:paraId="7B24372B" w14:textId="77777777" w:rsidR="00DC771E" w:rsidRDefault="00DC771E" w:rsidP="001F2C77">
      <w:pPr>
        <w:rPr>
          <w:sz w:val="10"/>
          <w:szCs w:val="10"/>
        </w:rPr>
      </w:pPr>
    </w:p>
    <w:p w14:paraId="37655EAA" w14:textId="77777777" w:rsidR="00015AF4" w:rsidRDefault="00015AF4" w:rsidP="001F2C77">
      <w:pPr>
        <w:rPr>
          <w:sz w:val="10"/>
          <w:szCs w:val="10"/>
        </w:rPr>
      </w:pPr>
    </w:p>
    <w:p w14:paraId="46ED64EB" w14:textId="77777777" w:rsidR="00015AF4" w:rsidRDefault="00015AF4" w:rsidP="001F2C77">
      <w:pPr>
        <w:rPr>
          <w:sz w:val="10"/>
          <w:szCs w:val="10"/>
        </w:rPr>
      </w:pPr>
    </w:p>
    <w:p w14:paraId="1C4557F3" w14:textId="77777777" w:rsidR="00015AF4" w:rsidRDefault="00015AF4" w:rsidP="001F2C77">
      <w:pPr>
        <w:rPr>
          <w:sz w:val="10"/>
          <w:szCs w:val="10"/>
        </w:rPr>
      </w:pPr>
    </w:p>
    <w:p w14:paraId="2B4BD12E" w14:textId="77777777" w:rsidR="00015AF4" w:rsidRDefault="00015AF4" w:rsidP="001F2C77">
      <w:pPr>
        <w:rPr>
          <w:sz w:val="10"/>
          <w:szCs w:val="10"/>
        </w:rPr>
      </w:pPr>
    </w:p>
    <w:p w14:paraId="16A4ABA1" w14:textId="77777777" w:rsidR="009C1B4E" w:rsidRDefault="009C1B4E" w:rsidP="001F2C77">
      <w:pPr>
        <w:rPr>
          <w:sz w:val="10"/>
          <w:szCs w:val="10"/>
        </w:rPr>
      </w:pPr>
    </w:p>
    <w:p w14:paraId="4658F1C4" w14:textId="77777777" w:rsidR="00015AF4" w:rsidRDefault="00015AF4" w:rsidP="001F2C77">
      <w:pPr>
        <w:rPr>
          <w:sz w:val="10"/>
          <w:szCs w:val="10"/>
        </w:rPr>
      </w:pPr>
    </w:p>
    <w:p w14:paraId="5D3FC178" w14:textId="77777777" w:rsidR="00015AF4" w:rsidRDefault="00015AF4" w:rsidP="001F2C77">
      <w:pPr>
        <w:rPr>
          <w:sz w:val="10"/>
          <w:szCs w:val="10"/>
        </w:rPr>
      </w:pPr>
    </w:p>
    <w:p w14:paraId="71EE0D8E" w14:textId="77777777" w:rsidR="007865BF" w:rsidRPr="00462CBC" w:rsidRDefault="00462CBC" w:rsidP="00462CBC">
      <w:pPr>
        <w:pStyle w:val="Heading1"/>
      </w:pPr>
      <w:r>
        <w:t>1.0</w:t>
      </w:r>
      <w:r w:rsidR="004D5408">
        <w:tab/>
      </w:r>
      <w:r>
        <w:t>purpose</w:t>
      </w:r>
    </w:p>
    <w:p w14:paraId="548AEF2E" w14:textId="77777777" w:rsidR="00C137D5" w:rsidRDefault="00C306EF">
      <w:r w:rsidRPr="00C306EF">
        <w:t>Maintaining New Customer info in TEDS + EPICOR</w:t>
      </w:r>
    </w:p>
    <w:p w14:paraId="71069572" w14:textId="77777777" w:rsidR="00462CBC" w:rsidRDefault="00E63F2A" w:rsidP="00462CBC">
      <w:pPr>
        <w:pStyle w:val="Heading1"/>
      </w:pPr>
      <w:r>
        <w:t>2</w:t>
      </w:r>
      <w:r w:rsidR="00462CBC">
        <w:t>.0</w:t>
      </w:r>
      <w:r w:rsidR="004D5408">
        <w:tab/>
      </w:r>
      <w:r w:rsidR="00462CBC">
        <w:t>SCOPE</w:t>
      </w:r>
    </w:p>
    <w:p w14:paraId="24A0192C" w14:textId="77777777" w:rsidR="007865BF" w:rsidRDefault="00C306EF" w:rsidP="00462CBC">
      <w:r w:rsidRPr="00C306EF">
        <w:t>Maintaining New Customer info in TEDS + EPICOR</w:t>
      </w:r>
      <w:r w:rsidR="00226B84" w:rsidRPr="00226B84">
        <w:t>.</w:t>
      </w:r>
    </w:p>
    <w:p w14:paraId="2CF2700C" w14:textId="77777777" w:rsidR="00462CBC" w:rsidRDefault="00462CBC" w:rsidP="00462CBC">
      <w:pPr>
        <w:pStyle w:val="Heading1"/>
      </w:pPr>
      <w:r>
        <w:t>3.0</w:t>
      </w:r>
      <w:r w:rsidR="004D5408">
        <w:tab/>
      </w:r>
      <w:r>
        <w:t>equipment</w:t>
      </w:r>
    </w:p>
    <w:p w14:paraId="6BC145A3" w14:textId="77777777" w:rsidR="005314DE" w:rsidRDefault="00226B84" w:rsidP="00462CBC">
      <w:r w:rsidRPr="00226B84">
        <w:t>N/A</w:t>
      </w:r>
    </w:p>
    <w:p w14:paraId="709970C7" w14:textId="77777777" w:rsidR="00462CBC" w:rsidRDefault="00462CBC" w:rsidP="00462CBC">
      <w:pPr>
        <w:pStyle w:val="Heading1"/>
      </w:pPr>
      <w:r>
        <w:t>4.0</w:t>
      </w:r>
      <w:r w:rsidR="004D5408">
        <w:tab/>
      </w:r>
      <w:r>
        <w:t>definitions</w:t>
      </w:r>
    </w:p>
    <w:tbl>
      <w:tblPr>
        <w:tblStyle w:val="TableGrid"/>
        <w:tblW w:w="9540" w:type="dxa"/>
        <w:tblInd w:w="-9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700"/>
        <w:gridCol w:w="6840"/>
      </w:tblGrid>
      <w:tr w:rsidR="005314DE" w14:paraId="4029908C" w14:textId="77777777" w:rsidTr="00E26DE4">
        <w:tc>
          <w:tcPr>
            <w:tcW w:w="2700" w:type="dxa"/>
            <w:shd w:val="clear" w:color="auto" w:fill="C9ECFC" w:themeFill="text2" w:themeFillTint="33"/>
          </w:tcPr>
          <w:p w14:paraId="49887828" w14:textId="77777777" w:rsidR="005314DE" w:rsidRPr="003F5319" w:rsidRDefault="00E26DE4" w:rsidP="005314DE">
            <w:pPr>
              <w:jc w:val="center"/>
              <w:rPr>
                <w:b/>
                <w:sz w:val="24"/>
                <w:szCs w:val="24"/>
              </w:rPr>
            </w:pPr>
            <w:r w:rsidRPr="003F5319">
              <w:rPr>
                <w:b/>
                <w:sz w:val="24"/>
                <w:szCs w:val="24"/>
              </w:rPr>
              <w:t>Definition</w:t>
            </w:r>
          </w:p>
        </w:tc>
        <w:tc>
          <w:tcPr>
            <w:tcW w:w="6840" w:type="dxa"/>
            <w:shd w:val="clear" w:color="auto" w:fill="C9ECFC" w:themeFill="text2" w:themeFillTint="33"/>
          </w:tcPr>
          <w:p w14:paraId="137665BC" w14:textId="77777777" w:rsidR="005314DE" w:rsidRPr="003F5319" w:rsidRDefault="00E26DE4" w:rsidP="005314DE">
            <w:pPr>
              <w:jc w:val="center"/>
              <w:rPr>
                <w:b/>
                <w:sz w:val="24"/>
                <w:szCs w:val="24"/>
              </w:rPr>
            </w:pPr>
            <w:r w:rsidRPr="003F5319">
              <w:rPr>
                <w:b/>
                <w:sz w:val="24"/>
                <w:szCs w:val="24"/>
              </w:rPr>
              <w:t>Explanation</w:t>
            </w:r>
          </w:p>
        </w:tc>
      </w:tr>
      <w:tr w:rsidR="000523DC" w14:paraId="2164CEDC" w14:textId="77777777" w:rsidTr="00E26DE4">
        <w:tc>
          <w:tcPr>
            <w:tcW w:w="2700" w:type="dxa"/>
          </w:tcPr>
          <w:p w14:paraId="159B2DFE" w14:textId="77777777" w:rsidR="000523DC" w:rsidRPr="000523DC" w:rsidRDefault="000523DC" w:rsidP="000523DC">
            <w:pPr>
              <w:tabs>
                <w:tab w:val="left" w:pos="742"/>
              </w:tabs>
              <w:spacing w:after="40"/>
              <w:jc w:val="right"/>
              <w:rPr>
                <w:b/>
              </w:rPr>
            </w:pPr>
          </w:p>
        </w:tc>
        <w:tc>
          <w:tcPr>
            <w:tcW w:w="6840" w:type="dxa"/>
          </w:tcPr>
          <w:p w14:paraId="7D4028A9" w14:textId="77777777" w:rsidR="000523DC" w:rsidRPr="000523DC" w:rsidRDefault="000523DC" w:rsidP="000523DC">
            <w:pPr>
              <w:tabs>
                <w:tab w:val="left" w:pos="742"/>
              </w:tabs>
              <w:spacing w:after="40"/>
              <w:ind w:right="33"/>
            </w:pPr>
          </w:p>
        </w:tc>
      </w:tr>
      <w:tr w:rsidR="00226B84" w14:paraId="31693503" w14:textId="77777777" w:rsidTr="00E26DE4">
        <w:tc>
          <w:tcPr>
            <w:tcW w:w="2700" w:type="dxa"/>
          </w:tcPr>
          <w:p w14:paraId="3360A451" w14:textId="77777777" w:rsidR="00226B84" w:rsidRPr="000523DC" w:rsidRDefault="00226B84" w:rsidP="000523DC">
            <w:pPr>
              <w:tabs>
                <w:tab w:val="left" w:pos="742"/>
              </w:tabs>
              <w:spacing w:after="40"/>
              <w:jc w:val="right"/>
              <w:rPr>
                <w:b/>
              </w:rPr>
            </w:pPr>
          </w:p>
        </w:tc>
        <w:tc>
          <w:tcPr>
            <w:tcW w:w="6840" w:type="dxa"/>
          </w:tcPr>
          <w:p w14:paraId="1D8C7B77" w14:textId="77777777" w:rsidR="00226B84" w:rsidRPr="000523DC" w:rsidRDefault="00226B84" w:rsidP="000523DC">
            <w:pPr>
              <w:tabs>
                <w:tab w:val="left" w:pos="742"/>
              </w:tabs>
              <w:spacing w:after="40"/>
              <w:ind w:right="33"/>
            </w:pPr>
          </w:p>
        </w:tc>
      </w:tr>
      <w:tr w:rsidR="00226B84" w14:paraId="703472D5" w14:textId="77777777" w:rsidTr="00E26DE4">
        <w:tc>
          <w:tcPr>
            <w:tcW w:w="2700" w:type="dxa"/>
          </w:tcPr>
          <w:p w14:paraId="2C237115" w14:textId="77777777" w:rsidR="00226B84" w:rsidRPr="000523DC" w:rsidRDefault="00226B84" w:rsidP="000523DC">
            <w:pPr>
              <w:tabs>
                <w:tab w:val="left" w:pos="742"/>
              </w:tabs>
              <w:spacing w:after="40"/>
              <w:jc w:val="right"/>
              <w:rPr>
                <w:b/>
              </w:rPr>
            </w:pPr>
          </w:p>
        </w:tc>
        <w:tc>
          <w:tcPr>
            <w:tcW w:w="6840" w:type="dxa"/>
          </w:tcPr>
          <w:p w14:paraId="66B606EC" w14:textId="77777777" w:rsidR="00226B84" w:rsidRPr="000523DC" w:rsidRDefault="00226B84" w:rsidP="000523DC">
            <w:pPr>
              <w:tabs>
                <w:tab w:val="left" w:pos="742"/>
              </w:tabs>
              <w:spacing w:after="40"/>
              <w:ind w:right="33"/>
            </w:pPr>
          </w:p>
        </w:tc>
      </w:tr>
      <w:tr w:rsidR="00226B84" w14:paraId="5A7D633B" w14:textId="77777777" w:rsidTr="00E26DE4">
        <w:tc>
          <w:tcPr>
            <w:tcW w:w="2700" w:type="dxa"/>
          </w:tcPr>
          <w:p w14:paraId="2726532F" w14:textId="77777777" w:rsidR="00226B84" w:rsidRPr="000523DC" w:rsidRDefault="00226B84" w:rsidP="000523DC">
            <w:pPr>
              <w:tabs>
                <w:tab w:val="left" w:pos="742"/>
              </w:tabs>
              <w:spacing w:after="40"/>
              <w:jc w:val="right"/>
              <w:rPr>
                <w:b/>
              </w:rPr>
            </w:pPr>
          </w:p>
        </w:tc>
        <w:tc>
          <w:tcPr>
            <w:tcW w:w="6840" w:type="dxa"/>
          </w:tcPr>
          <w:p w14:paraId="04520B05" w14:textId="77777777" w:rsidR="00226B84" w:rsidRPr="000523DC" w:rsidRDefault="00226B84" w:rsidP="000523DC">
            <w:pPr>
              <w:tabs>
                <w:tab w:val="left" w:pos="742"/>
              </w:tabs>
              <w:spacing w:after="40"/>
              <w:ind w:right="33"/>
            </w:pPr>
          </w:p>
        </w:tc>
      </w:tr>
      <w:tr w:rsidR="00226B84" w14:paraId="3CD1164F" w14:textId="77777777" w:rsidTr="00E26DE4">
        <w:tc>
          <w:tcPr>
            <w:tcW w:w="2700" w:type="dxa"/>
          </w:tcPr>
          <w:p w14:paraId="1754B2EA" w14:textId="77777777" w:rsidR="00226B84" w:rsidRPr="000523DC" w:rsidRDefault="00226B84" w:rsidP="000523DC">
            <w:pPr>
              <w:tabs>
                <w:tab w:val="left" w:pos="742"/>
              </w:tabs>
              <w:spacing w:after="40"/>
              <w:jc w:val="right"/>
              <w:rPr>
                <w:b/>
              </w:rPr>
            </w:pPr>
          </w:p>
        </w:tc>
        <w:tc>
          <w:tcPr>
            <w:tcW w:w="6840" w:type="dxa"/>
          </w:tcPr>
          <w:p w14:paraId="276084BD" w14:textId="77777777" w:rsidR="00226B84" w:rsidRPr="000523DC" w:rsidRDefault="00226B84" w:rsidP="000523DC">
            <w:pPr>
              <w:tabs>
                <w:tab w:val="left" w:pos="742"/>
              </w:tabs>
              <w:spacing w:after="40"/>
              <w:ind w:right="33"/>
            </w:pPr>
          </w:p>
        </w:tc>
      </w:tr>
    </w:tbl>
    <w:p w14:paraId="3C51B1C3" w14:textId="77777777" w:rsidR="00E26DE4" w:rsidRDefault="00E26DE4" w:rsidP="00462CBC"/>
    <w:p w14:paraId="251D503F" w14:textId="77777777" w:rsidR="00915DB1" w:rsidRDefault="00915DB1" w:rsidP="00915DB1">
      <w:pPr>
        <w:pStyle w:val="Heading1"/>
      </w:pPr>
      <w:r>
        <w:t>5.0</w:t>
      </w:r>
      <w:r w:rsidR="004D5408">
        <w:tab/>
      </w:r>
      <w:r>
        <w:t>Responsibility</w:t>
      </w:r>
    </w:p>
    <w:tbl>
      <w:tblPr>
        <w:tblStyle w:val="TableGrid"/>
        <w:tblW w:w="9540" w:type="dxa"/>
        <w:tblInd w:w="-9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880"/>
        <w:gridCol w:w="6660"/>
      </w:tblGrid>
      <w:tr w:rsidR="00100583" w14:paraId="5F81804D" w14:textId="77777777" w:rsidTr="003F5319">
        <w:tc>
          <w:tcPr>
            <w:tcW w:w="2880" w:type="dxa"/>
            <w:shd w:val="clear" w:color="auto" w:fill="C9ECFC" w:themeFill="text2" w:themeFillTint="33"/>
          </w:tcPr>
          <w:p w14:paraId="709C4285" w14:textId="77777777" w:rsidR="00100583" w:rsidRPr="003F5319" w:rsidRDefault="00100583" w:rsidP="00100583">
            <w:pPr>
              <w:jc w:val="center"/>
              <w:rPr>
                <w:b/>
                <w:sz w:val="24"/>
                <w:szCs w:val="24"/>
              </w:rPr>
            </w:pPr>
            <w:r w:rsidRPr="003F5319">
              <w:rPr>
                <w:b/>
                <w:sz w:val="24"/>
                <w:szCs w:val="24"/>
              </w:rPr>
              <w:t>Responsibility</w:t>
            </w:r>
          </w:p>
        </w:tc>
        <w:tc>
          <w:tcPr>
            <w:tcW w:w="6660" w:type="dxa"/>
            <w:shd w:val="clear" w:color="auto" w:fill="C9ECFC" w:themeFill="text2" w:themeFillTint="33"/>
          </w:tcPr>
          <w:p w14:paraId="35B0ED04" w14:textId="77777777" w:rsidR="00100583" w:rsidRPr="003F5319" w:rsidRDefault="00100583" w:rsidP="00100583">
            <w:pPr>
              <w:jc w:val="center"/>
              <w:rPr>
                <w:b/>
                <w:sz w:val="24"/>
                <w:szCs w:val="24"/>
              </w:rPr>
            </w:pPr>
            <w:r w:rsidRPr="003F5319">
              <w:rPr>
                <w:b/>
                <w:sz w:val="24"/>
                <w:szCs w:val="24"/>
              </w:rPr>
              <w:t>Activity</w:t>
            </w:r>
          </w:p>
        </w:tc>
      </w:tr>
      <w:tr w:rsidR="00100583" w14:paraId="7F6E709E" w14:textId="77777777" w:rsidTr="003F5319">
        <w:tc>
          <w:tcPr>
            <w:tcW w:w="2880" w:type="dxa"/>
          </w:tcPr>
          <w:p w14:paraId="0623FF9D" w14:textId="77777777" w:rsidR="00100583" w:rsidRPr="00427BD9" w:rsidRDefault="00100583" w:rsidP="001C1EC5">
            <w:pPr>
              <w:jc w:val="center"/>
              <w:rPr>
                <w:b/>
              </w:rPr>
            </w:pPr>
          </w:p>
        </w:tc>
        <w:tc>
          <w:tcPr>
            <w:tcW w:w="6660" w:type="dxa"/>
          </w:tcPr>
          <w:p w14:paraId="2E11E442" w14:textId="77777777" w:rsidR="00100583" w:rsidRDefault="00100583" w:rsidP="0071362A">
            <w:pPr>
              <w:pStyle w:val="ListParagraph"/>
              <w:numPr>
                <w:ilvl w:val="0"/>
                <w:numId w:val="14"/>
              </w:numPr>
            </w:pPr>
          </w:p>
        </w:tc>
      </w:tr>
    </w:tbl>
    <w:p w14:paraId="4AE369E3" w14:textId="77777777" w:rsidR="003A78D7" w:rsidRDefault="003A78D7" w:rsidP="00462CBC"/>
    <w:p w14:paraId="1162197C" w14:textId="77777777" w:rsidR="00915DB1" w:rsidRDefault="00915DB1" w:rsidP="00915DB1">
      <w:pPr>
        <w:pStyle w:val="Heading1"/>
      </w:pPr>
      <w:r>
        <w:t>6.0</w:t>
      </w:r>
      <w:r w:rsidR="004D5408">
        <w:tab/>
      </w:r>
      <w:r w:rsidR="00135E78">
        <w:t>policy</w:t>
      </w:r>
    </w:p>
    <w:p w14:paraId="7B7872B9" w14:textId="77777777" w:rsidR="00DC771E" w:rsidRPr="00DC771E" w:rsidRDefault="00DC771E" w:rsidP="00DC771E">
      <w:pPr>
        <w:pStyle w:val="Heading2"/>
      </w:pPr>
      <w:r>
        <w:t>6.1</w:t>
      </w:r>
      <w:r>
        <w:tab/>
        <w:t>GENERAL</w:t>
      </w:r>
    </w:p>
    <w:p w14:paraId="56D62AC0" w14:textId="77777777" w:rsidR="00C306EF" w:rsidRPr="00155520" w:rsidRDefault="00C306EF" w:rsidP="00C306EF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lang w:val="en-CA"/>
        </w:rPr>
        <w:t xml:space="preserve">From the </w:t>
      </w:r>
      <w:r w:rsidRPr="00155520">
        <w:rPr>
          <w:rFonts w:cs="Calibri"/>
          <w:bCs/>
          <w:lang w:val="en-CA"/>
        </w:rPr>
        <w:t>Main Menu</w:t>
      </w:r>
      <w:r w:rsidRPr="00155520">
        <w:rPr>
          <w:rFonts w:cs="Calibri"/>
          <w:lang w:val="en-CA"/>
        </w:rPr>
        <w:t xml:space="preserve">, select </w:t>
      </w:r>
      <w:r w:rsidRPr="00155520">
        <w:rPr>
          <w:rFonts w:cs="Calibri"/>
          <w:bCs/>
          <w:lang w:val="en-CA"/>
        </w:rPr>
        <w:t xml:space="preserve">Sales Menu </w:t>
      </w:r>
      <w:r w:rsidRPr="00155520">
        <w:rPr>
          <w:rFonts w:cs="Calibri"/>
          <w:lang w:val="en-CA"/>
        </w:rPr>
        <w:t xml:space="preserve">- </w:t>
      </w:r>
      <w:r w:rsidRPr="00155520">
        <w:rPr>
          <w:rFonts w:cs="Calibri"/>
          <w:bCs/>
          <w:lang w:val="en-CA"/>
        </w:rPr>
        <w:t>Customer Information Menu</w:t>
      </w:r>
      <w:r w:rsidRPr="00155520">
        <w:rPr>
          <w:rFonts w:cs="Calibri"/>
          <w:lang w:val="en-CA"/>
        </w:rPr>
        <w:t>.</w:t>
      </w:r>
    </w:p>
    <w:p w14:paraId="7132F837" w14:textId="77777777" w:rsidR="00C306EF" w:rsidRPr="00155520" w:rsidRDefault="00C306EF" w:rsidP="00C306EF">
      <w:pPr>
        <w:pStyle w:val="ListParagraph"/>
        <w:numPr>
          <w:ilvl w:val="0"/>
          <w:numId w:val="16"/>
        </w:numPr>
        <w:ind w:hanging="720"/>
        <w:rPr>
          <w:rFonts w:cs="Calibri"/>
        </w:rPr>
      </w:pPr>
      <w:r w:rsidRPr="00155520">
        <w:rPr>
          <w:rFonts w:cs="Calibri"/>
          <w:lang w:val="en-CA"/>
        </w:rPr>
        <w:t xml:space="preserve">The </w:t>
      </w:r>
      <w:r w:rsidRPr="00155520">
        <w:rPr>
          <w:rFonts w:cs="Calibri"/>
          <w:bCs/>
          <w:lang w:val="en-CA"/>
        </w:rPr>
        <w:t xml:space="preserve">Maintain Customer Information Screen </w:t>
      </w:r>
      <w:r w:rsidRPr="00155520">
        <w:rPr>
          <w:rFonts w:cs="Calibri"/>
          <w:lang w:val="en-CA"/>
        </w:rPr>
        <w:t xml:space="preserve">will appear. </w:t>
      </w:r>
      <w:r w:rsidRPr="00155520">
        <w:rPr>
          <w:rFonts w:cs="Calibri"/>
          <w:bCs/>
          <w:lang w:val="en-CA"/>
        </w:rPr>
        <w:t>(CUSTSALE01</w:t>
      </w:r>
    </w:p>
    <w:p w14:paraId="4B694878" w14:textId="77777777" w:rsidR="00C306EF" w:rsidRPr="00155520" w:rsidRDefault="00C306EF" w:rsidP="00C306EF">
      <w:pPr>
        <w:rPr>
          <w:rFonts w:cs="Calibri"/>
        </w:rPr>
      </w:pPr>
    </w:p>
    <w:p w14:paraId="210E126A" w14:textId="77777777" w:rsidR="00C306EF" w:rsidRPr="00155520" w:rsidRDefault="00C306EF" w:rsidP="00C306EF">
      <w:pPr>
        <w:ind w:left="720"/>
        <w:rPr>
          <w:rFonts w:cs="Calibri"/>
        </w:rPr>
      </w:pPr>
      <w:r w:rsidRPr="00155520">
        <w:rPr>
          <w:rFonts w:cs="Calibri"/>
          <w:noProof/>
        </w:rPr>
        <w:drawing>
          <wp:inline distT="0" distB="0" distL="0" distR="0" wp14:anchorId="716087C8" wp14:editId="1F460A28">
            <wp:extent cx="4029075" cy="24050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745" cy="241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538C9" w14:textId="77777777" w:rsidR="00C306EF" w:rsidRPr="00155520" w:rsidRDefault="00C306EF" w:rsidP="00C306EF">
      <w:pPr>
        <w:autoSpaceDE w:val="0"/>
        <w:autoSpaceDN w:val="0"/>
        <w:adjustRightInd w:val="0"/>
        <w:spacing w:before="0" w:after="0" w:line="240" w:lineRule="auto"/>
        <w:rPr>
          <w:rFonts w:cs="Calibri"/>
        </w:rPr>
      </w:pPr>
    </w:p>
    <w:p w14:paraId="7BC04D69" w14:textId="77777777" w:rsidR="00C306EF" w:rsidRPr="00155520" w:rsidRDefault="00C306EF" w:rsidP="00C306EF">
      <w:pPr>
        <w:pStyle w:val="Heading2"/>
        <w:rPr>
          <w:rFonts w:cs="Calibri"/>
          <w:sz w:val="22"/>
          <w:lang w:val="en-CA"/>
        </w:rPr>
      </w:pPr>
      <w:r w:rsidRPr="00155520">
        <w:rPr>
          <w:rFonts w:cs="Calibri"/>
          <w:sz w:val="22"/>
          <w:lang w:val="en-CA"/>
        </w:rPr>
        <w:t>6.2     Adding a New Customer</w:t>
      </w:r>
    </w:p>
    <w:p w14:paraId="1B669F8C" w14:textId="77777777" w:rsidR="00C306EF" w:rsidRPr="00155520" w:rsidRDefault="00C306EF" w:rsidP="00C306EF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before="0" w:after="0" w:line="240" w:lineRule="auto"/>
        <w:ind w:left="270" w:hanging="270"/>
        <w:rPr>
          <w:rFonts w:eastAsia="AdobePiStd" w:cs="Calibri"/>
          <w:lang w:val="en-CA"/>
        </w:rPr>
      </w:pPr>
      <w:r w:rsidRPr="00155520">
        <w:rPr>
          <w:rFonts w:eastAsia="AdobePiStd" w:cs="Calibri"/>
          <w:lang w:val="en-CA"/>
        </w:rPr>
        <w:t>You can add new customers to TEDS, one at a time, using the procedures outlined</w:t>
      </w:r>
    </w:p>
    <w:p w14:paraId="4B036EA3" w14:textId="77777777" w:rsidR="00C306EF" w:rsidRPr="00155520" w:rsidRDefault="00C306EF" w:rsidP="00C306EF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before="0" w:after="0" w:line="240" w:lineRule="auto"/>
        <w:ind w:left="270" w:hanging="270"/>
        <w:rPr>
          <w:rFonts w:eastAsia="AdobePiStd" w:cs="Calibri"/>
          <w:lang w:val="en-CA"/>
        </w:rPr>
      </w:pPr>
      <w:r w:rsidRPr="00155520">
        <w:rPr>
          <w:rFonts w:eastAsia="AdobePiStd" w:cs="Calibri"/>
          <w:lang w:val="en-CA"/>
        </w:rPr>
        <w:t>below.</w:t>
      </w:r>
    </w:p>
    <w:p w14:paraId="5DB84691" w14:textId="77777777" w:rsidR="00C306EF" w:rsidRPr="00155520" w:rsidRDefault="00C306EF" w:rsidP="00C306EF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before="0" w:after="0" w:line="240" w:lineRule="auto"/>
        <w:ind w:left="270" w:hanging="270"/>
        <w:rPr>
          <w:rFonts w:eastAsia="AdobePiStd" w:cs="Calibri"/>
          <w:lang w:val="en-CA"/>
        </w:rPr>
      </w:pPr>
      <w:r w:rsidRPr="00155520">
        <w:rPr>
          <w:rFonts w:eastAsia="AdobePiStd" w:cs="Calibri"/>
          <w:lang w:val="en-CA"/>
        </w:rPr>
        <w:t>There are three steps involved in adding a new customer:</w:t>
      </w:r>
    </w:p>
    <w:p w14:paraId="01782356" w14:textId="77777777" w:rsidR="00C306EF" w:rsidRPr="00155520" w:rsidRDefault="00C306EF" w:rsidP="00C306EF">
      <w:pPr>
        <w:pStyle w:val="ListParagraph"/>
        <w:numPr>
          <w:ilvl w:val="1"/>
          <w:numId w:val="17"/>
        </w:numPr>
        <w:autoSpaceDE w:val="0"/>
        <w:autoSpaceDN w:val="0"/>
        <w:adjustRightInd w:val="0"/>
        <w:spacing w:before="0" w:after="0" w:line="240" w:lineRule="auto"/>
        <w:ind w:hanging="720"/>
        <w:rPr>
          <w:rFonts w:eastAsia="AdobePiStd" w:cs="Calibri"/>
          <w:lang w:val="en-CA"/>
        </w:rPr>
      </w:pPr>
      <w:r w:rsidRPr="00155520">
        <w:rPr>
          <w:rFonts w:eastAsia="AdobePiStd" w:cs="Calibri"/>
          <w:b/>
          <w:bCs/>
          <w:lang w:val="en-CA"/>
        </w:rPr>
        <w:t xml:space="preserve">Step 1 </w:t>
      </w:r>
      <w:r w:rsidRPr="00155520">
        <w:rPr>
          <w:rFonts w:eastAsia="AdobePiStd" w:cs="Calibri"/>
          <w:lang w:val="en-CA"/>
        </w:rPr>
        <w:t>- Enter the Name, Address and Telephone Information</w:t>
      </w:r>
    </w:p>
    <w:p w14:paraId="78F05AFA" w14:textId="77777777" w:rsidR="00C306EF" w:rsidRPr="00155520" w:rsidRDefault="00C306EF" w:rsidP="00C306EF">
      <w:pPr>
        <w:pStyle w:val="ListParagraph"/>
        <w:numPr>
          <w:ilvl w:val="1"/>
          <w:numId w:val="17"/>
        </w:numPr>
        <w:autoSpaceDE w:val="0"/>
        <w:autoSpaceDN w:val="0"/>
        <w:adjustRightInd w:val="0"/>
        <w:spacing w:before="0" w:after="0" w:line="240" w:lineRule="auto"/>
        <w:ind w:hanging="720"/>
        <w:rPr>
          <w:rFonts w:eastAsia="AdobePiStd" w:cs="Calibri"/>
          <w:lang w:val="en-CA"/>
        </w:rPr>
      </w:pPr>
      <w:r w:rsidRPr="00155520">
        <w:rPr>
          <w:rFonts w:eastAsia="AdobePiStd" w:cs="Calibri"/>
          <w:b/>
          <w:bCs/>
          <w:lang w:val="en-CA"/>
        </w:rPr>
        <w:t xml:space="preserve">Step 2 </w:t>
      </w:r>
      <w:r w:rsidRPr="00155520">
        <w:rPr>
          <w:rFonts w:eastAsia="AdobePiStd" w:cs="Calibri"/>
          <w:lang w:val="en-CA"/>
        </w:rPr>
        <w:t>- Enter the Billing Requirements</w:t>
      </w:r>
    </w:p>
    <w:p w14:paraId="37DF26A0" w14:textId="77777777" w:rsidR="00C306EF" w:rsidRPr="00155520" w:rsidRDefault="00C306EF" w:rsidP="00C306EF">
      <w:pPr>
        <w:pStyle w:val="ListParagraph"/>
        <w:numPr>
          <w:ilvl w:val="1"/>
          <w:numId w:val="17"/>
        </w:numPr>
        <w:autoSpaceDE w:val="0"/>
        <w:autoSpaceDN w:val="0"/>
        <w:adjustRightInd w:val="0"/>
        <w:spacing w:before="0" w:after="0" w:line="240" w:lineRule="auto"/>
        <w:ind w:hanging="720"/>
        <w:rPr>
          <w:rFonts w:eastAsia="AdobePiStd" w:cs="Calibri"/>
          <w:lang w:val="en-CA"/>
        </w:rPr>
      </w:pPr>
      <w:r w:rsidRPr="00155520">
        <w:rPr>
          <w:rFonts w:eastAsia="AdobePiStd" w:cs="Calibri"/>
          <w:b/>
          <w:bCs/>
          <w:lang w:val="en-CA"/>
        </w:rPr>
        <w:t xml:space="preserve">Step 3 </w:t>
      </w:r>
      <w:r w:rsidRPr="00155520">
        <w:rPr>
          <w:rFonts w:eastAsia="AdobePiStd" w:cs="Calibri"/>
          <w:lang w:val="en-CA"/>
        </w:rPr>
        <w:t>- Save the new customer</w:t>
      </w:r>
    </w:p>
    <w:p w14:paraId="06D9AC9C" w14:textId="77777777" w:rsidR="00C306EF" w:rsidRPr="00155520" w:rsidRDefault="00C306EF" w:rsidP="00C306EF">
      <w:pPr>
        <w:pStyle w:val="Heading2"/>
        <w:rPr>
          <w:rFonts w:cs="Calibri"/>
          <w:sz w:val="22"/>
          <w:lang w:val="en-CA"/>
        </w:rPr>
      </w:pPr>
      <w:r w:rsidRPr="00155520">
        <w:rPr>
          <w:rFonts w:cs="Calibri"/>
          <w:sz w:val="22"/>
          <w:lang w:val="en-CA"/>
        </w:rPr>
        <w:t>6.3     Entering the Name, Address and Telephone Information</w:t>
      </w:r>
    </w:p>
    <w:p w14:paraId="67BF8009" w14:textId="77777777" w:rsidR="00C306EF" w:rsidRPr="00155520" w:rsidRDefault="00C306EF" w:rsidP="00C306E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lang w:val="en-CA"/>
        </w:rPr>
        <w:t>The first step in adding a customer to TEDS is to enter their name and address</w:t>
      </w:r>
    </w:p>
    <w:p w14:paraId="389FCF48" w14:textId="77777777" w:rsidR="00C306EF" w:rsidRPr="00155520" w:rsidRDefault="00C306EF" w:rsidP="00C306E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lang w:val="en-CA"/>
        </w:rPr>
        <w:t>information.</w:t>
      </w:r>
    </w:p>
    <w:p w14:paraId="65DFDA37" w14:textId="77777777" w:rsidR="00C306EF" w:rsidRPr="00155520" w:rsidRDefault="00C306EF" w:rsidP="00C306E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b/>
          <w:bCs/>
          <w:lang w:val="en-CA"/>
        </w:rPr>
        <w:t>To Enter the Customer’s Name and Address Information:</w:t>
      </w:r>
    </w:p>
    <w:p w14:paraId="57C360BF" w14:textId="77777777" w:rsidR="00C306EF" w:rsidRPr="00155520" w:rsidRDefault="00C306EF" w:rsidP="00C306EF">
      <w:pPr>
        <w:pStyle w:val="ListParagraph"/>
        <w:numPr>
          <w:ilvl w:val="1"/>
          <w:numId w:val="19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lang w:val="en-CA"/>
        </w:rPr>
        <w:t xml:space="preserve">On the </w:t>
      </w:r>
      <w:r w:rsidRPr="00155520">
        <w:rPr>
          <w:rFonts w:cs="Calibri"/>
          <w:b/>
          <w:bCs/>
          <w:lang w:val="en-CA"/>
        </w:rPr>
        <w:t xml:space="preserve">Maintain Customer Information </w:t>
      </w:r>
      <w:r w:rsidRPr="00155520">
        <w:rPr>
          <w:rFonts w:cs="Calibri"/>
          <w:lang w:val="en-CA"/>
        </w:rPr>
        <w:t xml:space="preserve">screen, press </w:t>
      </w:r>
      <w:r w:rsidRPr="00155520">
        <w:rPr>
          <w:rFonts w:cs="Calibri"/>
          <w:b/>
          <w:bCs/>
          <w:lang w:val="en-CA"/>
        </w:rPr>
        <w:t xml:space="preserve">Enter </w:t>
      </w:r>
      <w:r w:rsidRPr="00155520">
        <w:rPr>
          <w:rFonts w:cs="Calibri"/>
          <w:lang w:val="en-CA"/>
        </w:rPr>
        <w:t>to move to the</w:t>
      </w:r>
    </w:p>
    <w:p w14:paraId="7D636762" w14:textId="77777777" w:rsidR="00C306EF" w:rsidRPr="00155520" w:rsidRDefault="00C306EF" w:rsidP="00C306EF">
      <w:pPr>
        <w:pStyle w:val="ListParagraph"/>
        <w:numPr>
          <w:ilvl w:val="1"/>
          <w:numId w:val="19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b/>
          <w:bCs/>
          <w:lang w:val="en-CA"/>
        </w:rPr>
        <w:t xml:space="preserve">Customer Name </w:t>
      </w:r>
      <w:r w:rsidRPr="00155520">
        <w:rPr>
          <w:rFonts w:cs="Calibri"/>
          <w:lang w:val="en-CA"/>
        </w:rPr>
        <w:t>field.</w:t>
      </w:r>
    </w:p>
    <w:p w14:paraId="69821F4C" w14:textId="77777777" w:rsidR="00C306EF" w:rsidRPr="00155520" w:rsidRDefault="00C306EF" w:rsidP="00C306E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lang w:val="en-CA"/>
        </w:rPr>
        <w:t xml:space="preserve">In the </w:t>
      </w:r>
      <w:r w:rsidRPr="00155520">
        <w:rPr>
          <w:rFonts w:cs="Calibri"/>
          <w:b/>
          <w:bCs/>
          <w:lang w:val="en-CA"/>
        </w:rPr>
        <w:t xml:space="preserve">Customer Name </w:t>
      </w:r>
      <w:r w:rsidRPr="00155520">
        <w:rPr>
          <w:rFonts w:cs="Calibri"/>
          <w:lang w:val="en-CA"/>
        </w:rPr>
        <w:t xml:space="preserve">field, type the name of the </w:t>
      </w:r>
      <w:r w:rsidRPr="00155520">
        <w:rPr>
          <w:rFonts w:cs="Calibri"/>
          <w:b/>
          <w:bCs/>
          <w:lang w:val="en-CA"/>
        </w:rPr>
        <w:t xml:space="preserve">Customer </w:t>
      </w:r>
      <w:r w:rsidRPr="00155520">
        <w:rPr>
          <w:rFonts w:cs="Calibri"/>
          <w:lang w:val="en-CA"/>
        </w:rPr>
        <w:t>you want to add.</w:t>
      </w:r>
    </w:p>
    <w:p w14:paraId="3FF79AD3" w14:textId="77777777" w:rsidR="00C306EF" w:rsidRPr="00155520" w:rsidRDefault="00C306EF" w:rsidP="00C306E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lang w:val="en-CA"/>
        </w:rPr>
        <w:t xml:space="preserve">A message will appear, stating “Record not found, </w:t>
      </w:r>
    </w:p>
    <w:p w14:paraId="18FB5FEE" w14:textId="77777777" w:rsidR="00C306EF" w:rsidRPr="00155520" w:rsidRDefault="00C306EF" w:rsidP="00D92CFE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lang w:val="en-CA"/>
        </w:rPr>
        <w:t>Do you want to add</w:t>
      </w:r>
      <w:r w:rsidR="00D92CFE" w:rsidRPr="00155520">
        <w:rPr>
          <w:rFonts w:cs="Calibri"/>
          <w:lang w:val="en-CA"/>
        </w:rPr>
        <w:t xml:space="preserve"> </w:t>
      </w:r>
      <w:r w:rsidRPr="00155520">
        <w:rPr>
          <w:rFonts w:cs="Calibri"/>
          <w:lang w:val="en-CA"/>
        </w:rPr>
        <w:t>&lt;Y/N&gt;”</w:t>
      </w:r>
    </w:p>
    <w:p w14:paraId="7E9BE7AD" w14:textId="77777777" w:rsidR="00C306EF" w:rsidRPr="00155520" w:rsidRDefault="00C306EF" w:rsidP="00C306E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lang w:val="en-CA"/>
        </w:rPr>
        <w:t xml:space="preserve">Type “Y” to add the Customer, or </w:t>
      </w:r>
      <w:r w:rsidRPr="00155520">
        <w:rPr>
          <w:rFonts w:cs="Calibri"/>
          <w:b/>
          <w:bCs/>
          <w:lang w:val="en-CA"/>
        </w:rPr>
        <w:t>“</w:t>
      </w:r>
      <w:r w:rsidRPr="00155520">
        <w:rPr>
          <w:rFonts w:cs="Calibri"/>
          <w:lang w:val="en-CA"/>
        </w:rPr>
        <w:t>N” to cancel the entry.</w:t>
      </w:r>
    </w:p>
    <w:p w14:paraId="3E13DD38" w14:textId="77777777" w:rsidR="00C306EF" w:rsidRPr="007C6A28" w:rsidRDefault="00C306EF" w:rsidP="00C306EF">
      <w:pPr>
        <w:autoSpaceDE w:val="0"/>
        <w:autoSpaceDN w:val="0"/>
        <w:adjustRightInd w:val="0"/>
        <w:spacing w:before="0" w:after="0" w:line="240" w:lineRule="auto"/>
        <w:ind w:hanging="720"/>
        <w:rPr>
          <w:rFonts w:ascii="Cheltenham-Book" w:hAnsi="Cheltenham-Book" w:cs="Cheltenham-Book"/>
          <w:sz w:val="23"/>
          <w:szCs w:val="19"/>
          <w:lang w:val="en-CA"/>
        </w:rPr>
      </w:pPr>
    </w:p>
    <w:p w14:paraId="1B1A9379" w14:textId="77777777" w:rsidR="00C306EF" w:rsidRPr="00C306EF" w:rsidRDefault="00C306EF" w:rsidP="00D92CFE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heltenham-Book" w:hAnsi="Cheltenham-Book" w:cs="Cheltenham-Book"/>
          <w:sz w:val="23"/>
          <w:szCs w:val="19"/>
          <w:lang w:val="en-CA"/>
        </w:rPr>
      </w:pPr>
      <w:r>
        <w:rPr>
          <w:noProof/>
          <w:lang w:val="en-CA" w:eastAsia="en-CA"/>
        </w:rPr>
        <w:drawing>
          <wp:inline distT="0" distB="0" distL="0" distR="0" wp14:anchorId="5D0055CE" wp14:editId="70E89F4B">
            <wp:extent cx="4107459" cy="2981325"/>
            <wp:effectExtent l="0" t="0" r="7620" b="0"/>
            <wp:docPr id="4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594" cy="2983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985289" w14:textId="77777777" w:rsidR="00C306EF" w:rsidRPr="007C6A28" w:rsidRDefault="00C306EF" w:rsidP="00C306EF">
      <w:pPr>
        <w:autoSpaceDE w:val="0"/>
        <w:autoSpaceDN w:val="0"/>
        <w:adjustRightInd w:val="0"/>
        <w:spacing w:before="0" w:after="0" w:line="240" w:lineRule="auto"/>
        <w:ind w:hanging="720"/>
        <w:rPr>
          <w:rFonts w:ascii="Cheltenham-Book" w:hAnsi="Cheltenham-Book" w:cs="Cheltenham-Book"/>
          <w:sz w:val="23"/>
          <w:szCs w:val="19"/>
          <w:lang w:val="en-CA"/>
        </w:rPr>
      </w:pPr>
    </w:p>
    <w:p w14:paraId="1FA339D9" w14:textId="77777777" w:rsidR="00C306EF" w:rsidRPr="00155520" w:rsidRDefault="00C306EF" w:rsidP="00C306E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lang w:val="en-CA"/>
        </w:rPr>
        <w:t xml:space="preserve">In the </w:t>
      </w:r>
      <w:r w:rsidRPr="00155520">
        <w:rPr>
          <w:rFonts w:cs="Calibri"/>
          <w:b/>
          <w:bCs/>
          <w:lang w:val="en-CA"/>
        </w:rPr>
        <w:t xml:space="preserve">Address </w:t>
      </w:r>
      <w:r w:rsidRPr="00155520">
        <w:rPr>
          <w:rFonts w:cs="Calibri"/>
          <w:lang w:val="en-CA"/>
        </w:rPr>
        <w:t>fields, type the complete address for the customer, including</w:t>
      </w:r>
    </w:p>
    <w:p w14:paraId="53EEF8C5" w14:textId="77777777" w:rsidR="00C306EF" w:rsidRPr="00155520" w:rsidRDefault="00C306EF" w:rsidP="00C306E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lang w:val="en-CA"/>
        </w:rPr>
        <w:t>Province/State and Postal Code.</w:t>
      </w:r>
    </w:p>
    <w:p w14:paraId="11CA8D96" w14:textId="77777777" w:rsidR="00C306EF" w:rsidRPr="00155520" w:rsidRDefault="00C306EF" w:rsidP="00C306E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lang w:val="en-CA"/>
        </w:rPr>
        <w:t xml:space="preserve">In the </w:t>
      </w:r>
      <w:r w:rsidRPr="00155520">
        <w:rPr>
          <w:rFonts w:cs="Calibri"/>
          <w:b/>
          <w:bCs/>
          <w:lang w:val="en-CA"/>
        </w:rPr>
        <w:t xml:space="preserve">Salesperson </w:t>
      </w:r>
      <w:r w:rsidRPr="00155520">
        <w:rPr>
          <w:rFonts w:cs="Calibri"/>
          <w:lang w:val="en-CA"/>
        </w:rPr>
        <w:t>field, select the Salesperson being assigned to the</w:t>
      </w:r>
    </w:p>
    <w:p w14:paraId="22A67C2D" w14:textId="77777777" w:rsidR="00C306EF" w:rsidRPr="00155520" w:rsidRDefault="00C306EF" w:rsidP="00D92CFE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  <w:r w:rsidRPr="00155520">
        <w:rPr>
          <w:rFonts w:cs="Calibri"/>
          <w:lang w:val="en-CA"/>
        </w:rPr>
        <w:t>customer.</w:t>
      </w:r>
    </w:p>
    <w:p w14:paraId="67F6852A" w14:textId="77777777" w:rsidR="00C306EF" w:rsidRPr="00155520" w:rsidRDefault="00C306EF" w:rsidP="00C306E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lang w:val="en-CA"/>
        </w:rPr>
        <w:t>Before you can select a Salesperson, you must first add your Salespersons to</w:t>
      </w:r>
    </w:p>
    <w:p w14:paraId="775F8CA6" w14:textId="77777777" w:rsidR="00C306EF" w:rsidRPr="00155520" w:rsidRDefault="00C306EF" w:rsidP="00C306E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lang w:val="en-CA"/>
        </w:rPr>
        <w:t xml:space="preserve">Type the </w:t>
      </w:r>
      <w:r w:rsidRPr="00155520">
        <w:rPr>
          <w:rFonts w:cs="Calibri"/>
          <w:b/>
          <w:bCs/>
          <w:lang w:val="en-CA"/>
        </w:rPr>
        <w:t xml:space="preserve">Phone Number </w:t>
      </w:r>
      <w:r w:rsidRPr="00155520">
        <w:rPr>
          <w:rFonts w:cs="Calibri"/>
          <w:lang w:val="en-CA"/>
        </w:rPr>
        <w:t xml:space="preserve">and, if applicable, the </w:t>
      </w:r>
      <w:r w:rsidRPr="00155520">
        <w:rPr>
          <w:rFonts w:cs="Calibri"/>
          <w:b/>
          <w:bCs/>
          <w:lang w:val="en-CA"/>
        </w:rPr>
        <w:t xml:space="preserve">Speed Dial </w:t>
      </w:r>
      <w:r w:rsidRPr="00155520">
        <w:rPr>
          <w:rFonts w:cs="Calibri"/>
          <w:lang w:val="en-CA"/>
        </w:rPr>
        <w:t>number, toll-free</w:t>
      </w:r>
    </w:p>
    <w:p w14:paraId="27A3A7D4" w14:textId="77777777" w:rsidR="00C306EF" w:rsidRPr="00155520" w:rsidRDefault="00C306EF" w:rsidP="00D92CFE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  <w:r w:rsidRPr="00155520">
        <w:rPr>
          <w:rFonts w:cs="Calibri"/>
          <w:b/>
          <w:bCs/>
          <w:lang w:val="en-CA"/>
        </w:rPr>
        <w:t xml:space="preserve">800 </w:t>
      </w:r>
      <w:r w:rsidRPr="00155520">
        <w:rPr>
          <w:rFonts w:cs="Calibri"/>
          <w:lang w:val="en-CA"/>
        </w:rPr>
        <w:t xml:space="preserve">number and </w:t>
      </w:r>
      <w:r w:rsidRPr="00155520">
        <w:rPr>
          <w:rFonts w:cs="Calibri"/>
          <w:b/>
          <w:bCs/>
          <w:lang w:val="en-CA"/>
        </w:rPr>
        <w:t xml:space="preserve">Fax </w:t>
      </w:r>
      <w:r w:rsidRPr="00155520">
        <w:rPr>
          <w:rFonts w:cs="Calibri"/>
          <w:lang w:val="en-CA"/>
        </w:rPr>
        <w:t>number.</w:t>
      </w:r>
    </w:p>
    <w:p w14:paraId="4C6A3CAB" w14:textId="77777777" w:rsidR="00C306EF" w:rsidRPr="00155520" w:rsidRDefault="00C306EF" w:rsidP="00C306E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lang w:val="en-CA"/>
        </w:rPr>
        <w:t xml:space="preserve">When you type the phone number and press </w:t>
      </w:r>
      <w:r w:rsidRPr="00155520">
        <w:rPr>
          <w:rFonts w:cs="Calibri"/>
          <w:b/>
          <w:bCs/>
          <w:lang w:val="en-CA"/>
        </w:rPr>
        <w:t>Enter</w:t>
      </w:r>
      <w:r w:rsidRPr="00155520">
        <w:rPr>
          <w:rFonts w:cs="Calibri"/>
          <w:lang w:val="en-CA"/>
        </w:rPr>
        <w:t>, TEDS will automatically</w:t>
      </w:r>
    </w:p>
    <w:p w14:paraId="22A63EFE" w14:textId="77777777" w:rsidR="00C306EF" w:rsidRPr="00155520" w:rsidRDefault="00C306EF" w:rsidP="00D92CFE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  <w:r w:rsidRPr="00155520">
        <w:rPr>
          <w:rFonts w:cs="Calibri"/>
          <w:lang w:val="en-CA"/>
        </w:rPr>
        <w:t>format it with the area code in brackets. Keep in mind, though, TEDS will not</w:t>
      </w:r>
    </w:p>
    <w:p w14:paraId="5ECB6C11" w14:textId="77777777" w:rsidR="00C306EF" w:rsidRPr="00155520" w:rsidRDefault="00C306EF" w:rsidP="00D92CFE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  <w:r w:rsidRPr="00155520">
        <w:rPr>
          <w:rFonts w:cs="Calibri"/>
          <w:lang w:val="en-CA"/>
        </w:rPr>
        <w:t>format international phone numbers.</w:t>
      </w:r>
    </w:p>
    <w:p w14:paraId="3CFDA131" w14:textId="77777777" w:rsidR="00C306EF" w:rsidRPr="00155520" w:rsidRDefault="00C306EF" w:rsidP="00C306E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b/>
          <w:bCs/>
          <w:lang w:val="en-CA"/>
        </w:rPr>
      </w:pPr>
      <w:r w:rsidRPr="00155520">
        <w:rPr>
          <w:rFonts w:cs="Calibri"/>
          <w:lang w:val="en-CA"/>
        </w:rPr>
        <w:t xml:space="preserve">Type the company’s billing currency (Canadian or US) in the </w:t>
      </w:r>
      <w:r w:rsidRPr="00155520">
        <w:rPr>
          <w:rFonts w:cs="Calibri"/>
          <w:b/>
          <w:bCs/>
          <w:lang w:val="en-CA"/>
        </w:rPr>
        <w:t>Cur. &lt;C&gt;DN. Or</w:t>
      </w:r>
    </w:p>
    <w:p w14:paraId="691DA68C" w14:textId="77777777" w:rsidR="00C306EF" w:rsidRPr="00155520" w:rsidRDefault="00C306EF" w:rsidP="00D92CFE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  <w:r w:rsidRPr="00155520">
        <w:rPr>
          <w:rFonts w:cs="Calibri"/>
          <w:b/>
          <w:bCs/>
          <w:lang w:val="en-CA"/>
        </w:rPr>
        <w:t xml:space="preserve">&lt;U&gt;.S.? </w:t>
      </w:r>
      <w:r w:rsidRPr="00155520">
        <w:rPr>
          <w:rFonts w:cs="Calibri"/>
          <w:lang w:val="en-CA"/>
        </w:rPr>
        <w:t>field. Type “C” for Canadian, or “U” for US.</w:t>
      </w:r>
    </w:p>
    <w:p w14:paraId="318B2938" w14:textId="77777777" w:rsidR="00C306EF" w:rsidRPr="00155520" w:rsidRDefault="00C306EF" w:rsidP="00C306E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lang w:val="en-CA"/>
        </w:rPr>
        <w:t>The default currency you specify here will be automatically displayed in other</w:t>
      </w:r>
    </w:p>
    <w:p w14:paraId="42B91373" w14:textId="77777777" w:rsidR="00C306EF" w:rsidRPr="00155520" w:rsidRDefault="00C306EF" w:rsidP="00D92CFE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  <w:r w:rsidRPr="00155520">
        <w:rPr>
          <w:rFonts w:cs="Calibri"/>
          <w:lang w:val="en-CA"/>
        </w:rPr>
        <w:t>programs; however, you can override the default, if necessary.</w:t>
      </w:r>
    </w:p>
    <w:p w14:paraId="512BEEE7" w14:textId="77777777" w:rsidR="00C306EF" w:rsidRPr="00155520" w:rsidRDefault="00C306EF" w:rsidP="00C306E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lang w:val="en-CA"/>
        </w:rPr>
        <w:t xml:space="preserve">The </w:t>
      </w:r>
      <w:r w:rsidRPr="00155520">
        <w:rPr>
          <w:rFonts w:cs="Calibri"/>
          <w:b/>
          <w:bCs/>
          <w:lang w:val="en-CA"/>
        </w:rPr>
        <w:t xml:space="preserve">Depart. </w:t>
      </w:r>
      <w:r w:rsidRPr="00155520">
        <w:rPr>
          <w:rFonts w:cs="Calibri"/>
          <w:lang w:val="en-CA"/>
        </w:rPr>
        <w:t>field will display the default department from the company</w:t>
      </w:r>
    </w:p>
    <w:p w14:paraId="1D7902BD" w14:textId="77777777" w:rsidR="00C306EF" w:rsidRPr="00155520" w:rsidRDefault="00C306EF" w:rsidP="00C306E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lang w:val="en-CA"/>
        </w:rPr>
        <w:t>profile. You can override this default, if necessary.</w:t>
      </w:r>
    </w:p>
    <w:p w14:paraId="466AD8F0" w14:textId="77777777" w:rsidR="00C306EF" w:rsidRPr="00155520" w:rsidRDefault="00C306EF" w:rsidP="00D92CFE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lang w:val="en-CA"/>
        </w:rPr>
        <w:t xml:space="preserve">In the </w:t>
      </w:r>
      <w:r w:rsidRPr="00155520">
        <w:rPr>
          <w:rFonts w:cs="Calibri"/>
          <w:b/>
          <w:bCs/>
          <w:lang w:val="en-CA"/>
        </w:rPr>
        <w:t xml:space="preserve">Billing Reqt. &lt;Y/N&gt; </w:t>
      </w:r>
      <w:r w:rsidRPr="00155520">
        <w:rPr>
          <w:rFonts w:cs="Calibri"/>
          <w:lang w:val="en-CA"/>
        </w:rPr>
        <w:t>field, type “Y” to enter the billing requirements for</w:t>
      </w:r>
      <w:r w:rsidR="00D92CFE" w:rsidRPr="00155520">
        <w:rPr>
          <w:rFonts w:cs="Calibri"/>
          <w:lang w:val="en-CA"/>
        </w:rPr>
        <w:t xml:space="preserve"> </w:t>
      </w:r>
      <w:r w:rsidRPr="00155520">
        <w:rPr>
          <w:rFonts w:cs="Calibri"/>
          <w:lang w:val="en-CA"/>
        </w:rPr>
        <w:t>the Customer.</w:t>
      </w:r>
    </w:p>
    <w:p w14:paraId="0C114595" w14:textId="77777777" w:rsidR="00C306EF" w:rsidRPr="00C306EF" w:rsidRDefault="00C306EF" w:rsidP="00C306EF">
      <w:pPr>
        <w:pStyle w:val="ListParagraph"/>
        <w:numPr>
          <w:ilvl w:val="0"/>
          <w:numId w:val="18"/>
        </w:numPr>
        <w:ind w:hanging="720"/>
        <w:rPr>
          <w:rFonts w:ascii="Cheltenham-Book" w:hAnsi="Cheltenham-Book" w:cs="Cheltenham-Book"/>
          <w:sz w:val="23"/>
          <w:szCs w:val="19"/>
          <w:lang w:val="en-CA"/>
        </w:rPr>
      </w:pPr>
      <w:r w:rsidRPr="00155520">
        <w:rPr>
          <w:rFonts w:cs="Calibri"/>
          <w:lang w:val="en-CA"/>
        </w:rPr>
        <w:t>The TEDS screen will appear as shown in the sample below</w:t>
      </w:r>
      <w:r w:rsidRPr="00C306EF">
        <w:rPr>
          <w:rFonts w:ascii="Cheltenham-Book" w:hAnsi="Cheltenham-Book" w:cs="Cheltenham-Book"/>
          <w:sz w:val="23"/>
          <w:szCs w:val="19"/>
          <w:lang w:val="en-CA"/>
        </w:rPr>
        <w:t>.</w:t>
      </w:r>
    </w:p>
    <w:p w14:paraId="0DA7292B" w14:textId="77777777" w:rsidR="00C306EF" w:rsidRDefault="00C306EF" w:rsidP="00C306EF">
      <w:pPr>
        <w:autoSpaceDE w:val="0"/>
        <w:autoSpaceDN w:val="0"/>
        <w:adjustRightInd w:val="0"/>
        <w:spacing w:before="0" w:after="0" w:line="240" w:lineRule="auto"/>
        <w:rPr>
          <w:rFonts w:ascii="GillSans-Bold" w:hAnsi="GillSans-Bold" w:cs="GillSans-Bold"/>
          <w:b/>
          <w:bCs/>
          <w:szCs w:val="24"/>
          <w:lang w:val="en-CA"/>
        </w:rPr>
      </w:pPr>
    </w:p>
    <w:p w14:paraId="60E30766" w14:textId="77777777" w:rsidR="00C306EF" w:rsidRDefault="00C306EF" w:rsidP="00C306EF">
      <w:pPr>
        <w:autoSpaceDE w:val="0"/>
        <w:autoSpaceDN w:val="0"/>
        <w:adjustRightInd w:val="0"/>
        <w:spacing w:before="0" w:after="0" w:line="240" w:lineRule="auto"/>
        <w:rPr>
          <w:rFonts w:ascii="GillSans-Bold" w:hAnsi="GillSans-Bold" w:cs="GillSans-Bold"/>
          <w:b/>
          <w:bCs/>
          <w:szCs w:val="24"/>
          <w:lang w:val="en-CA"/>
        </w:rPr>
      </w:pPr>
    </w:p>
    <w:p w14:paraId="009FB76A" w14:textId="77777777" w:rsidR="00D92CFE" w:rsidRDefault="00D92CFE" w:rsidP="00C306EF">
      <w:pPr>
        <w:autoSpaceDE w:val="0"/>
        <w:autoSpaceDN w:val="0"/>
        <w:adjustRightInd w:val="0"/>
        <w:spacing w:before="0" w:after="0" w:line="240" w:lineRule="auto"/>
        <w:rPr>
          <w:rFonts w:ascii="GillSans-Bold" w:hAnsi="GillSans-Bold" w:cs="GillSans-Bold"/>
          <w:b/>
          <w:bCs/>
          <w:szCs w:val="24"/>
          <w:lang w:val="en-CA"/>
        </w:rPr>
      </w:pPr>
    </w:p>
    <w:p w14:paraId="0A4C0B71" w14:textId="77777777" w:rsidR="00D92CFE" w:rsidRDefault="00D92CFE" w:rsidP="00C306EF">
      <w:pPr>
        <w:autoSpaceDE w:val="0"/>
        <w:autoSpaceDN w:val="0"/>
        <w:adjustRightInd w:val="0"/>
        <w:spacing w:before="0" w:after="0" w:line="240" w:lineRule="auto"/>
        <w:rPr>
          <w:rFonts w:ascii="GillSans-Bold" w:hAnsi="GillSans-Bold" w:cs="GillSans-Bold"/>
          <w:b/>
          <w:bCs/>
          <w:szCs w:val="24"/>
          <w:lang w:val="en-CA"/>
        </w:rPr>
      </w:pPr>
    </w:p>
    <w:p w14:paraId="225FAECB" w14:textId="77777777" w:rsidR="00D92CFE" w:rsidRDefault="00D92CFE" w:rsidP="00C306EF">
      <w:pPr>
        <w:autoSpaceDE w:val="0"/>
        <w:autoSpaceDN w:val="0"/>
        <w:adjustRightInd w:val="0"/>
        <w:spacing w:before="0" w:after="0" w:line="240" w:lineRule="auto"/>
        <w:rPr>
          <w:rFonts w:ascii="GillSans-Bold" w:hAnsi="GillSans-Bold" w:cs="GillSans-Bold"/>
          <w:b/>
          <w:bCs/>
          <w:szCs w:val="24"/>
          <w:lang w:val="en-CA"/>
        </w:rPr>
      </w:pPr>
    </w:p>
    <w:p w14:paraId="4BC15E53" w14:textId="77777777" w:rsidR="00D92CFE" w:rsidRDefault="00D92CFE" w:rsidP="00C306EF">
      <w:pPr>
        <w:autoSpaceDE w:val="0"/>
        <w:autoSpaceDN w:val="0"/>
        <w:adjustRightInd w:val="0"/>
        <w:spacing w:before="0" w:after="0" w:line="240" w:lineRule="auto"/>
        <w:rPr>
          <w:rFonts w:ascii="GillSans-Bold" w:hAnsi="GillSans-Bold" w:cs="GillSans-Bold"/>
          <w:b/>
          <w:bCs/>
          <w:szCs w:val="24"/>
          <w:lang w:val="en-CA"/>
        </w:rPr>
      </w:pPr>
    </w:p>
    <w:p w14:paraId="544C7DAA" w14:textId="77777777" w:rsidR="00D92CFE" w:rsidRDefault="00D92CFE" w:rsidP="00C306EF">
      <w:pPr>
        <w:autoSpaceDE w:val="0"/>
        <w:autoSpaceDN w:val="0"/>
        <w:adjustRightInd w:val="0"/>
        <w:spacing w:before="0" w:after="0" w:line="240" w:lineRule="auto"/>
        <w:rPr>
          <w:rFonts w:ascii="GillSans-Bold" w:hAnsi="GillSans-Bold" w:cs="GillSans-Bold"/>
          <w:b/>
          <w:bCs/>
          <w:szCs w:val="24"/>
          <w:lang w:val="en-CA"/>
        </w:rPr>
      </w:pPr>
    </w:p>
    <w:p w14:paraId="157DCD4F" w14:textId="77777777" w:rsidR="00155520" w:rsidRDefault="00155520" w:rsidP="00C306EF">
      <w:pPr>
        <w:autoSpaceDE w:val="0"/>
        <w:autoSpaceDN w:val="0"/>
        <w:adjustRightInd w:val="0"/>
        <w:spacing w:before="0" w:after="0" w:line="240" w:lineRule="auto"/>
        <w:rPr>
          <w:rFonts w:ascii="GillSans-Bold" w:hAnsi="GillSans-Bold" w:cs="GillSans-Bold"/>
          <w:b/>
          <w:bCs/>
          <w:szCs w:val="24"/>
          <w:lang w:val="en-CA"/>
        </w:rPr>
      </w:pPr>
    </w:p>
    <w:p w14:paraId="163A0E6B" w14:textId="77777777" w:rsidR="00C306EF" w:rsidRDefault="00C306EF" w:rsidP="00C306EF">
      <w:pPr>
        <w:autoSpaceDE w:val="0"/>
        <w:autoSpaceDN w:val="0"/>
        <w:adjustRightInd w:val="0"/>
        <w:spacing w:before="0" w:after="0" w:line="240" w:lineRule="auto"/>
        <w:rPr>
          <w:rFonts w:ascii="GillSans-Bold" w:hAnsi="GillSans-Bold" w:cs="GillSans-Bold"/>
          <w:b/>
          <w:bCs/>
          <w:szCs w:val="24"/>
          <w:lang w:val="en-CA"/>
        </w:rPr>
      </w:pPr>
    </w:p>
    <w:p w14:paraId="4C47D39F" w14:textId="77777777" w:rsidR="00C306EF" w:rsidRDefault="00D92CFE" w:rsidP="00D92CFE">
      <w:pPr>
        <w:pStyle w:val="Heading2"/>
        <w:rPr>
          <w:lang w:val="en-CA"/>
        </w:rPr>
      </w:pPr>
      <w:r>
        <w:rPr>
          <w:lang w:val="en-CA"/>
        </w:rPr>
        <w:t xml:space="preserve">6.4      </w:t>
      </w:r>
      <w:r w:rsidR="00C306EF" w:rsidRPr="000947F1">
        <w:rPr>
          <w:lang w:val="en-CA"/>
        </w:rPr>
        <w:t>Entering the Billing Requirements</w:t>
      </w:r>
    </w:p>
    <w:p w14:paraId="7A8E4FCD" w14:textId="77777777" w:rsidR="00C306EF" w:rsidRDefault="00C306EF" w:rsidP="00C306EF">
      <w:pPr>
        <w:autoSpaceDE w:val="0"/>
        <w:autoSpaceDN w:val="0"/>
        <w:adjustRightInd w:val="0"/>
        <w:spacing w:before="0" w:after="0" w:line="240" w:lineRule="auto"/>
        <w:rPr>
          <w:rFonts w:ascii="GillSans-Bold" w:hAnsi="GillSans-Bold" w:cs="GillSans-Bold"/>
          <w:b/>
          <w:bCs/>
          <w:szCs w:val="24"/>
          <w:lang w:val="en-CA"/>
        </w:rPr>
      </w:pPr>
    </w:p>
    <w:p w14:paraId="409871E5" w14:textId="77777777" w:rsidR="00D92CFE" w:rsidRPr="00D92CFE" w:rsidRDefault="00D92CFE" w:rsidP="00D92CFE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0" w:after="0" w:line="240" w:lineRule="auto"/>
        <w:ind w:hanging="720"/>
        <w:rPr>
          <w:rFonts w:ascii="GillSans-Bold" w:hAnsi="GillSans-Bold" w:cs="GillSans-Bold"/>
          <w:b/>
          <w:bCs/>
          <w:szCs w:val="24"/>
          <w:lang w:val="en-CA"/>
        </w:rPr>
      </w:pPr>
    </w:p>
    <w:p w14:paraId="335632F0" w14:textId="77777777" w:rsidR="00D92CFE" w:rsidRPr="00D92CFE" w:rsidRDefault="00C306EF" w:rsidP="00D92CFE">
      <w:pPr>
        <w:autoSpaceDE w:val="0"/>
        <w:autoSpaceDN w:val="0"/>
        <w:adjustRightInd w:val="0"/>
        <w:spacing w:before="0" w:after="0" w:line="240" w:lineRule="auto"/>
        <w:ind w:left="360"/>
        <w:rPr>
          <w:rFonts w:cs="Calibri"/>
          <w:b/>
          <w:bCs/>
          <w:lang w:val="en-CA"/>
        </w:rPr>
      </w:pPr>
      <w:r w:rsidRPr="00D92CFE">
        <w:rPr>
          <w:noProof/>
          <w:lang w:val="en-CA" w:eastAsia="en-CA"/>
        </w:rPr>
        <w:drawing>
          <wp:inline distT="0" distB="0" distL="0" distR="0" wp14:anchorId="2733E9D2" wp14:editId="0D9DF495">
            <wp:extent cx="5943600" cy="35731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ECE560" w14:textId="77777777" w:rsidR="00D92CFE" w:rsidRPr="00D92CFE" w:rsidRDefault="00C306EF" w:rsidP="00D92CFE">
      <w:pPr>
        <w:pStyle w:val="ListParagraph"/>
        <w:autoSpaceDE w:val="0"/>
        <w:autoSpaceDN w:val="0"/>
        <w:adjustRightInd w:val="0"/>
        <w:spacing w:before="0" w:after="0" w:line="240" w:lineRule="auto"/>
        <w:ind w:left="360"/>
        <w:rPr>
          <w:rFonts w:cs="Calibri"/>
          <w:lang w:val="en-CA"/>
        </w:rPr>
      </w:pPr>
      <w:r w:rsidRPr="00D92CFE">
        <w:rPr>
          <w:rFonts w:cs="Calibri"/>
          <w:noProof/>
          <w:lang w:val="en-CA" w:eastAsia="en-CA"/>
        </w:rPr>
        <w:drawing>
          <wp:inline distT="0" distB="0" distL="0" distR="0" wp14:anchorId="7FBCC30E" wp14:editId="0793E281">
            <wp:extent cx="5943600" cy="3297115"/>
            <wp:effectExtent l="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7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285296" w14:textId="77777777" w:rsidR="00C306EF" w:rsidRPr="00D92CFE" w:rsidRDefault="00C306EF" w:rsidP="00D92CFE">
      <w:pPr>
        <w:autoSpaceDE w:val="0"/>
        <w:autoSpaceDN w:val="0"/>
        <w:adjustRightInd w:val="0"/>
        <w:spacing w:before="0" w:after="0" w:line="240" w:lineRule="auto"/>
        <w:ind w:hanging="900"/>
        <w:rPr>
          <w:rFonts w:cs="Calibri"/>
          <w:lang w:val="en-CA"/>
        </w:rPr>
      </w:pPr>
    </w:p>
    <w:p w14:paraId="60F545F7" w14:textId="77777777" w:rsidR="00C306EF" w:rsidRDefault="00C306EF" w:rsidP="00D92CFE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</w:p>
    <w:p w14:paraId="3C8A1023" w14:textId="77777777" w:rsidR="00D92CFE" w:rsidRDefault="00D92CFE" w:rsidP="00D92CFE">
      <w:pPr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</w:p>
    <w:p w14:paraId="1799EEC7" w14:textId="77777777" w:rsidR="00D92CFE" w:rsidRPr="00D92CFE" w:rsidRDefault="00D92CFE" w:rsidP="00D92CFE">
      <w:pPr>
        <w:autoSpaceDE w:val="0"/>
        <w:autoSpaceDN w:val="0"/>
        <w:adjustRightInd w:val="0"/>
        <w:spacing w:before="0" w:after="0" w:line="240" w:lineRule="auto"/>
        <w:ind w:left="720"/>
        <w:rPr>
          <w:rFonts w:cs="Calibri"/>
          <w:lang w:val="en-CA"/>
        </w:rPr>
      </w:pPr>
      <w:r>
        <w:rPr>
          <w:rFonts w:cs="Calibri"/>
          <w:noProof/>
          <w:lang w:val="en-CA"/>
        </w:rPr>
        <w:drawing>
          <wp:inline distT="0" distB="0" distL="0" distR="0" wp14:anchorId="4F65306D" wp14:editId="77FF9CF6">
            <wp:extent cx="5372100" cy="3048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0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69F687" w14:textId="77777777" w:rsidR="00D92CFE" w:rsidRPr="00D92CFE" w:rsidRDefault="00D92CFE" w:rsidP="00D92CFE">
      <w:pPr>
        <w:autoSpaceDE w:val="0"/>
        <w:autoSpaceDN w:val="0"/>
        <w:adjustRightInd w:val="0"/>
        <w:spacing w:before="0" w:after="0" w:line="240" w:lineRule="auto"/>
        <w:ind w:hanging="900"/>
        <w:rPr>
          <w:rFonts w:cs="Calibri"/>
          <w:lang w:val="en-CA"/>
        </w:rPr>
      </w:pPr>
    </w:p>
    <w:p w14:paraId="07234F4B" w14:textId="77777777" w:rsidR="00D92CFE" w:rsidRPr="00D92CFE" w:rsidRDefault="00D92CFE" w:rsidP="00D92CFE">
      <w:pPr>
        <w:autoSpaceDE w:val="0"/>
        <w:autoSpaceDN w:val="0"/>
        <w:adjustRightInd w:val="0"/>
        <w:spacing w:before="0" w:after="0" w:line="240" w:lineRule="auto"/>
        <w:ind w:left="1620" w:hanging="900"/>
        <w:rPr>
          <w:rFonts w:cs="Calibri"/>
          <w:lang w:val="en-CA"/>
        </w:rPr>
      </w:pPr>
      <w:r>
        <w:rPr>
          <w:rFonts w:cs="Calibri"/>
          <w:noProof/>
          <w:lang w:val="en-CA"/>
        </w:rPr>
        <w:drawing>
          <wp:inline distT="0" distB="0" distL="0" distR="0" wp14:anchorId="243581A1" wp14:editId="33BAC57F">
            <wp:extent cx="5286375" cy="2755900"/>
            <wp:effectExtent l="0" t="0" r="952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A5B733" w14:textId="77777777" w:rsidR="00C306EF" w:rsidRPr="00D92CFE" w:rsidRDefault="00C306EF" w:rsidP="00D92CFE">
      <w:pPr>
        <w:autoSpaceDE w:val="0"/>
        <w:autoSpaceDN w:val="0"/>
        <w:adjustRightInd w:val="0"/>
        <w:spacing w:before="0" w:after="0" w:line="240" w:lineRule="auto"/>
        <w:ind w:hanging="900"/>
        <w:rPr>
          <w:rFonts w:cs="Calibri"/>
          <w:lang w:val="en-CA"/>
        </w:rPr>
      </w:pPr>
    </w:p>
    <w:p w14:paraId="20722042" w14:textId="77777777" w:rsidR="00D92CFE" w:rsidRPr="00D92CFE" w:rsidRDefault="00D92CFE" w:rsidP="00D92CFE">
      <w:pPr>
        <w:ind w:hanging="900"/>
        <w:rPr>
          <w:rFonts w:cs="Calibri"/>
          <w:lang w:val="en-CA"/>
        </w:rPr>
      </w:pPr>
    </w:p>
    <w:p w14:paraId="554C39D9" w14:textId="77777777" w:rsidR="00D92CFE" w:rsidRPr="00D92CFE" w:rsidRDefault="00D92CFE" w:rsidP="00D92CFE">
      <w:pPr>
        <w:ind w:hanging="900"/>
        <w:rPr>
          <w:rFonts w:cs="Calibri"/>
          <w:lang w:val="en-CA"/>
        </w:rPr>
      </w:pPr>
    </w:p>
    <w:p w14:paraId="68542AAC" w14:textId="77777777" w:rsidR="00D92CFE" w:rsidRPr="00D92CFE" w:rsidRDefault="00D92CFE" w:rsidP="00D92CFE">
      <w:pPr>
        <w:ind w:hanging="900"/>
        <w:rPr>
          <w:rFonts w:cs="Calibri"/>
          <w:lang w:val="en-CA"/>
        </w:rPr>
      </w:pPr>
    </w:p>
    <w:p w14:paraId="7FF5F773" w14:textId="77777777" w:rsidR="00C306EF" w:rsidRPr="00D92CFE" w:rsidRDefault="00D92CFE" w:rsidP="00D92CFE">
      <w:pPr>
        <w:tabs>
          <w:tab w:val="left" w:pos="1455"/>
        </w:tabs>
        <w:rPr>
          <w:rFonts w:cs="Calibri"/>
          <w:lang w:val="en-CA"/>
        </w:rPr>
      </w:pPr>
      <w:r>
        <w:rPr>
          <w:rFonts w:cs="Calibri"/>
          <w:lang w:val="en-CA"/>
        </w:rPr>
        <w:tab/>
      </w:r>
      <w:r w:rsidRPr="00D92CFE">
        <w:rPr>
          <w:rFonts w:cs="Calibri"/>
          <w:lang w:val="en-CA"/>
        </w:rPr>
        <w:t xml:space="preserve">  </w:t>
      </w:r>
    </w:p>
    <w:p w14:paraId="1A22F75B" w14:textId="77777777" w:rsidR="00C306EF" w:rsidRPr="00D92CFE" w:rsidRDefault="00C306EF" w:rsidP="00D92CFE">
      <w:pPr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</w:p>
    <w:p w14:paraId="4A782C35" w14:textId="77777777" w:rsidR="00D92CFE" w:rsidRPr="00D92CFE" w:rsidRDefault="00D92CFE" w:rsidP="00D92CFE">
      <w:pPr>
        <w:ind w:left="360"/>
        <w:rPr>
          <w:rFonts w:cs="Calibri"/>
        </w:rPr>
      </w:pPr>
      <w:r>
        <w:rPr>
          <w:noProof/>
        </w:rPr>
        <w:drawing>
          <wp:inline distT="0" distB="0" distL="0" distR="0" wp14:anchorId="1F3761F8" wp14:editId="2AB62FDA">
            <wp:extent cx="5381625" cy="3235972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828" cy="32384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44D866" w14:textId="77777777" w:rsidR="00D92CFE" w:rsidRDefault="00D92CFE" w:rsidP="00D92CFE">
      <w:pPr>
        <w:pStyle w:val="ListParagraph"/>
        <w:rPr>
          <w:rFonts w:cs="Calibri"/>
        </w:rPr>
      </w:pPr>
    </w:p>
    <w:p w14:paraId="0F2EB785" w14:textId="77777777" w:rsidR="00D92CFE" w:rsidRDefault="00D92CFE" w:rsidP="00D92CFE">
      <w:pPr>
        <w:pStyle w:val="ListParagraph"/>
        <w:rPr>
          <w:rFonts w:cs="Calibri"/>
        </w:rPr>
      </w:pPr>
    </w:p>
    <w:p w14:paraId="0E43238A" w14:textId="77777777" w:rsidR="00C306EF" w:rsidRDefault="00C306EF" w:rsidP="00D92CFE">
      <w:pPr>
        <w:pStyle w:val="ListParagraph"/>
        <w:numPr>
          <w:ilvl w:val="0"/>
          <w:numId w:val="20"/>
        </w:numPr>
        <w:ind w:hanging="900"/>
        <w:rPr>
          <w:rFonts w:cs="Calibri"/>
        </w:rPr>
      </w:pPr>
      <w:r w:rsidRPr="00D92CFE">
        <w:rPr>
          <w:rFonts w:cs="Calibri"/>
        </w:rPr>
        <w:t>Depending on customer requirement, it can be different</w:t>
      </w:r>
    </w:p>
    <w:p w14:paraId="40B71DC7" w14:textId="77777777" w:rsidR="00D92CFE" w:rsidRPr="00D92CFE" w:rsidRDefault="00D92CFE" w:rsidP="00D92CFE">
      <w:pPr>
        <w:pStyle w:val="ListParagraph"/>
        <w:rPr>
          <w:rFonts w:cs="Calibri"/>
        </w:rPr>
      </w:pPr>
    </w:p>
    <w:p w14:paraId="4BFE416B" w14:textId="77777777" w:rsidR="00C306EF" w:rsidRDefault="00C306EF" w:rsidP="00D92CFE">
      <w:pPr>
        <w:autoSpaceDE w:val="0"/>
        <w:autoSpaceDN w:val="0"/>
        <w:adjustRightInd w:val="0"/>
        <w:spacing w:before="0" w:after="0" w:line="240" w:lineRule="auto"/>
        <w:ind w:left="720"/>
        <w:rPr>
          <w:rFonts w:cs="Calibri"/>
          <w:lang w:val="en-CA"/>
        </w:rPr>
      </w:pPr>
      <w:r w:rsidRPr="00D92CFE">
        <w:rPr>
          <w:noProof/>
          <w:lang w:val="en-CA" w:eastAsia="en-CA"/>
        </w:rPr>
        <w:drawing>
          <wp:inline distT="0" distB="0" distL="0" distR="0" wp14:anchorId="2A567FFC" wp14:editId="5378AC74">
            <wp:extent cx="5495925" cy="3573145"/>
            <wp:effectExtent l="0" t="0" r="9525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57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2095D0" w14:textId="77777777" w:rsidR="00D92CFE" w:rsidRPr="00D92CFE" w:rsidRDefault="00D92CFE" w:rsidP="00D92CFE">
      <w:pPr>
        <w:autoSpaceDE w:val="0"/>
        <w:autoSpaceDN w:val="0"/>
        <w:adjustRightInd w:val="0"/>
        <w:spacing w:before="0" w:after="0" w:line="240" w:lineRule="auto"/>
        <w:ind w:left="360"/>
        <w:rPr>
          <w:rFonts w:cs="Calibri"/>
          <w:lang w:val="en-CA"/>
        </w:rPr>
      </w:pPr>
    </w:p>
    <w:p w14:paraId="212034A4" w14:textId="77777777" w:rsidR="00C306EF" w:rsidRPr="00D92CFE" w:rsidRDefault="00C306EF" w:rsidP="00D92CFE">
      <w:pPr>
        <w:pStyle w:val="ListParagraph"/>
        <w:numPr>
          <w:ilvl w:val="0"/>
          <w:numId w:val="20"/>
        </w:numPr>
        <w:ind w:hanging="900"/>
        <w:rPr>
          <w:rFonts w:cs="Calibri"/>
        </w:rPr>
      </w:pPr>
      <w:r w:rsidRPr="00D92CFE">
        <w:rPr>
          <w:rFonts w:cs="Calibri"/>
        </w:rPr>
        <w:t>If the company is not freight forwarding then the taxes should be marked Y</w:t>
      </w:r>
    </w:p>
    <w:p w14:paraId="6B903697" w14:textId="77777777" w:rsidR="00C306EF" w:rsidRPr="00D92CFE" w:rsidRDefault="00C306EF" w:rsidP="00D92CFE">
      <w:pPr>
        <w:pStyle w:val="ListParagraph"/>
        <w:numPr>
          <w:ilvl w:val="0"/>
          <w:numId w:val="20"/>
        </w:numPr>
        <w:ind w:hanging="900"/>
        <w:rPr>
          <w:rFonts w:cs="Calibri"/>
        </w:rPr>
      </w:pPr>
      <w:r w:rsidRPr="00D92CFE">
        <w:rPr>
          <w:rFonts w:cs="Calibri"/>
        </w:rPr>
        <w:t>If customer is COD then mark Y</w:t>
      </w:r>
    </w:p>
    <w:p w14:paraId="168B35D8" w14:textId="77777777" w:rsidR="00C306EF" w:rsidRPr="00D92CFE" w:rsidRDefault="00C306EF" w:rsidP="00D92CFE">
      <w:pPr>
        <w:pStyle w:val="ListParagraph"/>
        <w:rPr>
          <w:rFonts w:cs="Calibri"/>
        </w:rPr>
      </w:pPr>
      <w:r w:rsidRPr="00D92CFE">
        <w:rPr>
          <w:rFonts w:cs="Calibri"/>
          <w:noProof/>
          <w:lang w:val="en-CA" w:eastAsia="en-CA"/>
        </w:rPr>
        <w:drawing>
          <wp:inline distT="0" distB="0" distL="0" distR="0" wp14:anchorId="577CCA09" wp14:editId="695FAAB0">
            <wp:extent cx="5943600" cy="357314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9D6406" w14:textId="77777777" w:rsidR="00C306EF" w:rsidRPr="00D92CFE" w:rsidRDefault="00C306EF" w:rsidP="00D92CFE">
      <w:pPr>
        <w:pStyle w:val="ListParagraph"/>
        <w:rPr>
          <w:rFonts w:cs="Calibri"/>
        </w:rPr>
      </w:pPr>
      <w:r w:rsidRPr="00D92CFE">
        <w:rPr>
          <w:rFonts w:cs="Calibri"/>
          <w:noProof/>
          <w:lang w:val="en-CA" w:eastAsia="en-CA"/>
        </w:rPr>
        <w:drawing>
          <wp:inline distT="0" distB="0" distL="0" distR="0" wp14:anchorId="1623FF9A" wp14:editId="7E116C5E">
            <wp:extent cx="5943600" cy="3573145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13421A" w14:textId="77777777" w:rsidR="00C306EF" w:rsidRPr="00D92CFE" w:rsidRDefault="00C306EF" w:rsidP="00D92CFE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  <w:r w:rsidRPr="00D92CFE">
        <w:rPr>
          <w:rFonts w:cs="Calibri"/>
          <w:noProof/>
          <w:lang w:val="en-CA" w:eastAsia="en-CA"/>
        </w:rPr>
        <w:drawing>
          <wp:inline distT="0" distB="0" distL="0" distR="0" wp14:anchorId="7D773F8A" wp14:editId="62CD98D3">
            <wp:extent cx="5943600" cy="357314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DBA61B" w14:textId="77777777" w:rsidR="00C306EF" w:rsidRPr="00D92CFE" w:rsidRDefault="00C306EF" w:rsidP="00D92CFE">
      <w:pPr>
        <w:autoSpaceDE w:val="0"/>
        <w:autoSpaceDN w:val="0"/>
        <w:adjustRightInd w:val="0"/>
        <w:spacing w:before="0" w:after="0" w:line="240" w:lineRule="auto"/>
        <w:rPr>
          <w:rFonts w:cs="Calibri"/>
          <w:noProof/>
          <w:lang w:val="en-CA" w:eastAsia="en-CA"/>
        </w:rPr>
      </w:pPr>
    </w:p>
    <w:p w14:paraId="3080184D" w14:textId="77777777" w:rsidR="00C306EF" w:rsidRDefault="00C306EF" w:rsidP="00D92CFE">
      <w:pPr>
        <w:pStyle w:val="ListParagraph"/>
        <w:numPr>
          <w:ilvl w:val="0"/>
          <w:numId w:val="20"/>
        </w:numPr>
        <w:ind w:hanging="900"/>
        <w:rPr>
          <w:rFonts w:cs="Calibri"/>
        </w:rPr>
      </w:pPr>
      <w:r w:rsidRPr="00D92CFE">
        <w:rPr>
          <w:rFonts w:cs="Calibri"/>
        </w:rPr>
        <w:t>S</w:t>
      </w:r>
      <w:r w:rsidR="00155520">
        <w:rPr>
          <w:rFonts w:cs="Calibri"/>
        </w:rPr>
        <w:t>elect the Term</w:t>
      </w:r>
    </w:p>
    <w:p w14:paraId="3D31082E" w14:textId="77777777" w:rsidR="00155520" w:rsidRPr="00D92CFE" w:rsidRDefault="00155520" w:rsidP="00155520">
      <w:pPr>
        <w:pStyle w:val="ListParagraph"/>
        <w:rPr>
          <w:rFonts w:cs="Calibri"/>
        </w:rPr>
      </w:pPr>
    </w:p>
    <w:p w14:paraId="1D13AE1F" w14:textId="77777777" w:rsidR="00C306EF" w:rsidRPr="00D92CFE" w:rsidRDefault="00C306EF" w:rsidP="00D92CFE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  <w:r w:rsidRPr="00D92CFE">
        <w:rPr>
          <w:rFonts w:cs="Calibri"/>
          <w:noProof/>
          <w:lang w:val="en-CA" w:eastAsia="en-CA"/>
        </w:rPr>
        <w:drawing>
          <wp:inline distT="0" distB="0" distL="0" distR="0" wp14:anchorId="046CD50F" wp14:editId="5E366455">
            <wp:extent cx="5434481" cy="32670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6" cy="3267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0B93D6" w14:textId="77777777" w:rsidR="00C306EF" w:rsidRPr="00D92CFE" w:rsidRDefault="00C306EF" w:rsidP="00D92CFE">
      <w:pPr>
        <w:autoSpaceDE w:val="0"/>
        <w:autoSpaceDN w:val="0"/>
        <w:adjustRightInd w:val="0"/>
        <w:spacing w:before="0" w:after="0" w:line="240" w:lineRule="auto"/>
        <w:ind w:hanging="900"/>
        <w:rPr>
          <w:rFonts w:cs="Calibri"/>
          <w:lang w:val="en-CA"/>
        </w:rPr>
      </w:pPr>
    </w:p>
    <w:p w14:paraId="3233318A" w14:textId="77777777" w:rsidR="00C306EF" w:rsidRPr="00D92CFE" w:rsidRDefault="00C306EF" w:rsidP="00D92CFE">
      <w:pPr>
        <w:autoSpaceDE w:val="0"/>
        <w:autoSpaceDN w:val="0"/>
        <w:adjustRightInd w:val="0"/>
        <w:spacing w:before="0" w:after="0" w:line="240" w:lineRule="auto"/>
        <w:ind w:hanging="900"/>
        <w:rPr>
          <w:rFonts w:cs="Calibri"/>
          <w:lang w:val="en-CA"/>
        </w:rPr>
      </w:pPr>
    </w:p>
    <w:p w14:paraId="710048D5" w14:textId="77777777" w:rsidR="00C306EF" w:rsidRPr="00D92CFE" w:rsidRDefault="00C306EF" w:rsidP="00D92CFE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  <w:r w:rsidRPr="00D92CFE">
        <w:rPr>
          <w:rFonts w:cs="Calibri"/>
          <w:noProof/>
          <w:lang w:val="en-CA" w:eastAsia="en-CA"/>
        </w:rPr>
        <w:drawing>
          <wp:inline distT="0" distB="0" distL="0" distR="0" wp14:anchorId="67B40072" wp14:editId="7F820102">
            <wp:extent cx="5943600" cy="3573145"/>
            <wp:effectExtent l="0" t="0" r="0" b="825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F6FB15" w14:textId="77777777" w:rsidR="00C306EF" w:rsidRPr="00D92CFE" w:rsidRDefault="00C306EF" w:rsidP="00D92CFE">
      <w:pPr>
        <w:autoSpaceDE w:val="0"/>
        <w:autoSpaceDN w:val="0"/>
        <w:adjustRightInd w:val="0"/>
        <w:spacing w:before="0" w:after="0" w:line="240" w:lineRule="auto"/>
        <w:ind w:hanging="900"/>
        <w:rPr>
          <w:rFonts w:cs="Calibri"/>
          <w:lang w:val="en-CA"/>
        </w:rPr>
      </w:pPr>
    </w:p>
    <w:p w14:paraId="480B1717" w14:textId="77777777" w:rsidR="00C306EF" w:rsidRPr="00D92CFE" w:rsidRDefault="00C306EF" w:rsidP="00D92CFE">
      <w:pPr>
        <w:autoSpaceDE w:val="0"/>
        <w:autoSpaceDN w:val="0"/>
        <w:adjustRightInd w:val="0"/>
        <w:spacing w:before="0" w:after="0" w:line="240" w:lineRule="auto"/>
        <w:ind w:hanging="900"/>
        <w:rPr>
          <w:rFonts w:cs="Calibri"/>
          <w:lang w:val="en-CA"/>
        </w:rPr>
      </w:pPr>
    </w:p>
    <w:p w14:paraId="6C81AB9D" w14:textId="77777777" w:rsidR="00C306EF" w:rsidRPr="00D92CFE" w:rsidRDefault="00C306EF" w:rsidP="00D92CFE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  <w:r w:rsidRPr="00D92CFE">
        <w:rPr>
          <w:rFonts w:cs="Calibri"/>
          <w:noProof/>
          <w:lang w:val="en-CA" w:eastAsia="en-CA"/>
        </w:rPr>
        <w:drawing>
          <wp:inline distT="0" distB="0" distL="0" distR="0" wp14:anchorId="396DA3A3" wp14:editId="3E2B6C12">
            <wp:extent cx="5943600" cy="3573145"/>
            <wp:effectExtent l="0" t="0" r="0" b="825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A19335" w14:textId="77777777" w:rsidR="00C306EF" w:rsidRPr="00D92CFE" w:rsidRDefault="00C306EF" w:rsidP="00D92CFE">
      <w:pPr>
        <w:autoSpaceDE w:val="0"/>
        <w:autoSpaceDN w:val="0"/>
        <w:adjustRightInd w:val="0"/>
        <w:spacing w:before="0" w:after="0" w:line="240" w:lineRule="auto"/>
        <w:ind w:hanging="900"/>
        <w:rPr>
          <w:rFonts w:cs="Calibri"/>
          <w:lang w:val="en-CA"/>
        </w:rPr>
      </w:pPr>
    </w:p>
    <w:p w14:paraId="629924C1" w14:textId="77777777" w:rsidR="00C306EF" w:rsidRPr="00D92CFE" w:rsidRDefault="00C306EF" w:rsidP="00D92CFE">
      <w:pPr>
        <w:autoSpaceDE w:val="0"/>
        <w:autoSpaceDN w:val="0"/>
        <w:adjustRightInd w:val="0"/>
        <w:spacing w:before="0" w:after="0" w:line="240" w:lineRule="auto"/>
        <w:ind w:hanging="900"/>
        <w:rPr>
          <w:rFonts w:cs="Calibri"/>
          <w:lang w:val="en-CA"/>
        </w:rPr>
      </w:pPr>
    </w:p>
    <w:p w14:paraId="2823EB6A" w14:textId="77777777" w:rsidR="00C306EF" w:rsidRPr="00D92CFE" w:rsidRDefault="00155520" w:rsidP="00D92CFE">
      <w:pPr>
        <w:pStyle w:val="ListParagraph"/>
        <w:numPr>
          <w:ilvl w:val="0"/>
          <w:numId w:val="20"/>
        </w:numPr>
        <w:ind w:hanging="900"/>
        <w:rPr>
          <w:rFonts w:cs="Calibri"/>
        </w:rPr>
      </w:pPr>
      <w:r>
        <w:rPr>
          <w:rFonts w:cs="Calibri"/>
        </w:rPr>
        <w:t xml:space="preserve">If the Parent Company exists </w:t>
      </w:r>
    </w:p>
    <w:p w14:paraId="050AF92F" w14:textId="77777777" w:rsidR="00C306EF" w:rsidRPr="00D92CFE" w:rsidRDefault="00C306EF" w:rsidP="00D92CFE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  <w:r w:rsidRPr="00D92CFE">
        <w:rPr>
          <w:rFonts w:cs="Calibri"/>
          <w:noProof/>
          <w:lang w:val="en-CA" w:eastAsia="en-CA"/>
        </w:rPr>
        <w:drawing>
          <wp:inline distT="0" distB="0" distL="0" distR="0" wp14:anchorId="22DDCFCC" wp14:editId="3279961C">
            <wp:extent cx="5943600" cy="3573145"/>
            <wp:effectExtent l="0" t="0" r="0" b="825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0631FB" w14:textId="77777777" w:rsidR="00C306EF" w:rsidRPr="00D92CFE" w:rsidRDefault="00C306EF" w:rsidP="00D92CFE">
      <w:pPr>
        <w:autoSpaceDE w:val="0"/>
        <w:autoSpaceDN w:val="0"/>
        <w:adjustRightInd w:val="0"/>
        <w:spacing w:before="0" w:after="0" w:line="240" w:lineRule="auto"/>
        <w:ind w:hanging="900"/>
        <w:rPr>
          <w:rFonts w:cs="Calibri"/>
          <w:lang w:val="en-CA"/>
        </w:rPr>
      </w:pPr>
    </w:p>
    <w:p w14:paraId="35B81C9C" w14:textId="77777777" w:rsidR="00C306EF" w:rsidRPr="00D92CFE" w:rsidRDefault="00C306EF" w:rsidP="00D92CFE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  <w:r w:rsidRPr="00D92CFE">
        <w:rPr>
          <w:rFonts w:cs="Calibri"/>
          <w:noProof/>
          <w:lang w:val="en-CA" w:eastAsia="en-CA"/>
        </w:rPr>
        <w:drawing>
          <wp:inline distT="0" distB="0" distL="0" distR="0" wp14:anchorId="7D807135" wp14:editId="4383F192">
            <wp:extent cx="5943600" cy="3573145"/>
            <wp:effectExtent l="0" t="0" r="0" b="825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2E6FE0" w14:textId="77777777" w:rsidR="00C306EF" w:rsidRPr="00D92CFE" w:rsidRDefault="00C306EF" w:rsidP="00D92CFE">
      <w:pPr>
        <w:autoSpaceDE w:val="0"/>
        <w:autoSpaceDN w:val="0"/>
        <w:adjustRightInd w:val="0"/>
        <w:spacing w:before="0" w:after="0" w:line="240" w:lineRule="auto"/>
        <w:ind w:hanging="900"/>
        <w:rPr>
          <w:rFonts w:cs="Calibri"/>
          <w:lang w:val="en-CA"/>
        </w:rPr>
      </w:pPr>
    </w:p>
    <w:p w14:paraId="5786D118" w14:textId="77777777" w:rsidR="00C306EF" w:rsidRDefault="00C306EF" w:rsidP="00D92CFE">
      <w:pPr>
        <w:autoSpaceDE w:val="0"/>
        <w:autoSpaceDN w:val="0"/>
        <w:adjustRightInd w:val="0"/>
        <w:spacing w:before="0" w:after="0" w:line="240" w:lineRule="auto"/>
        <w:ind w:hanging="900"/>
        <w:rPr>
          <w:rFonts w:cs="Calibri"/>
          <w:lang w:val="en-CA"/>
        </w:rPr>
      </w:pPr>
    </w:p>
    <w:p w14:paraId="6A107523" w14:textId="77777777" w:rsidR="00D92CFE" w:rsidRDefault="00D92CFE" w:rsidP="00D92CFE">
      <w:pPr>
        <w:autoSpaceDE w:val="0"/>
        <w:autoSpaceDN w:val="0"/>
        <w:adjustRightInd w:val="0"/>
        <w:spacing w:before="0" w:after="0" w:line="240" w:lineRule="auto"/>
        <w:ind w:hanging="900"/>
        <w:rPr>
          <w:rFonts w:cs="Calibri"/>
          <w:lang w:val="en-CA"/>
        </w:rPr>
      </w:pPr>
    </w:p>
    <w:p w14:paraId="146A9D61" w14:textId="77777777" w:rsidR="00D92CFE" w:rsidRPr="00D92CFE" w:rsidRDefault="00D92CFE" w:rsidP="00D92CFE">
      <w:pPr>
        <w:autoSpaceDE w:val="0"/>
        <w:autoSpaceDN w:val="0"/>
        <w:adjustRightInd w:val="0"/>
        <w:spacing w:before="0" w:after="0" w:line="240" w:lineRule="auto"/>
        <w:ind w:hanging="900"/>
        <w:rPr>
          <w:rFonts w:cs="Calibri"/>
          <w:lang w:val="en-CA"/>
        </w:rPr>
      </w:pPr>
    </w:p>
    <w:p w14:paraId="592447A9" w14:textId="77777777" w:rsidR="00C306EF" w:rsidRPr="00D92CFE" w:rsidRDefault="00C306EF" w:rsidP="00D92CFE">
      <w:pPr>
        <w:autoSpaceDE w:val="0"/>
        <w:autoSpaceDN w:val="0"/>
        <w:adjustRightInd w:val="0"/>
        <w:spacing w:before="0" w:after="0" w:line="240" w:lineRule="auto"/>
        <w:ind w:hanging="900"/>
        <w:rPr>
          <w:rFonts w:cs="Calibri"/>
          <w:lang w:val="en-CA"/>
        </w:rPr>
      </w:pPr>
    </w:p>
    <w:p w14:paraId="5FDE0BCA" w14:textId="77777777" w:rsidR="00C306EF" w:rsidRDefault="00155520" w:rsidP="00D92CFE">
      <w:pPr>
        <w:pStyle w:val="ListParagraph"/>
        <w:numPr>
          <w:ilvl w:val="0"/>
          <w:numId w:val="20"/>
        </w:numPr>
        <w:ind w:hanging="900"/>
        <w:rPr>
          <w:rFonts w:cs="Calibri"/>
        </w:rPr>
      </w:pPr>
      <w:r>
        <w:rPr>
          <w:rFonts w:cs="Calibri"/>
          <w:highlight w:val="yellow"/>
        </w:rPr>
        <w:t>E</w:t>
      </w:r>
      <w:r w:rsidRPr="00D92CFE">
        <w:rPr>
          <w:rFonts w:cs="Calibri"/>
          <w:highlight w:val="yellow"/>
        </w:rPr>
        <w:t xml:space="preserve">nter </w:t>
      </w:r>
      <w:r>
        <w:rPr>
          <w:rFonts w:cs="Calibri"/>
          <w:highlight w:val="yellow"/>
        </w:rPr>
        <w:t>Y</w:t>
      </w:r>
      <w:r w:rsidRPr="00D92CFE">
        <w:rPr>
          <w:rFonts w:cs="Calibri"/>
          <w:highlight w:val="yellow"/>
        </w:rPr>
        <w:t xml:space="preserve"> – </w:t>
      </w:r>
      <w:r>
        <w:rPr>
          <w:rFonts w:cs="Calibri"/>
          <w:highlight w:val="yellow"/>
        </w:rPr>
        <w:t>E</w:t>
      </w:r>
      <w:r w:rsidRPr="00D92CFE">
        <w:rPr>
          <w:rFonts w:cs="Calibri"/>
          <w:highlight w:val="yellow"/>
        </w:rPr>
        <w:t>nter</w:t>
      </w:r>
    </w:p>
    <w:p w14:paraId="647725B6" w14:textId="77777777" w:rsidR="00D92CFE" w:rsidRPr="00D92CFE" w:rsidRDefault="00D92CFE" w:rsidP="00D92CFE">
      <w:pPr>
        <w:pStyle w:val="ListParagraph"/>
        <w:rPr>
          <w:rFonts w:cs="Calibri"/>
        </w:rPr>
      </w:pPr>
    </w:p>
    <w:p w14:paraId="49EEB572" w14:textId="77777777" w:rsidR="00C306EF" w:rsidRDefault="00C306EF" w:rsidP="00D92CFE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  <w:r w:rsidRPr="00D92CFE">
        <w:rPr>
          <w:rFonts w:cs="Calibri"/>
          <w:noProof/>
          <w:lang w:val="en-CA" w:eastAsia="en-CA"/>
        </w:rPr>
        <w:drawing>
          <wp:inline distT="0" distB="0" distL="0" distR="0" wp14:anchorId="37D7367F" wp14:editId="5652726A">
            <wp:extent cx="5943600" cy="3573145"/>
            <wp:effectExtent l="0" t="0" r="0" b="825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B3B9B1" w14:textId="77777777" w:rsidR="00D92CFE" w:rsidRPr="00D92CFE" w:rsidRDefault="00D92CFE" w:rsidP="00D92CFE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</w:p>
    <w:p w14:paraId="3AE7AEFE" w14:textId="77777777" w:rsidR="00C306EF" w:rsidRPr="00D92CFE" w:rsidRDefault="00155520" w:rsidP="00155520">
      <w:pPr>
        <w:pStyle w:val="Heading2"/>
      </w:pPr>
      <w:r w:rsidRPr="00155520">
        <w:t>6.5</w:t>
      </w:r>
      <w:r>
        <w:t xml:space="preserve">   </w:t>
      </w:r>
      <w:r w:rsidRPr="00155520">
        <w:t xml:space="preserve"> </w:t>
      </w:r>
      <w:r w:rsidR="00C306EF" w:rsidRPr="00155520">
        <w:t>HOW TO SELECT CUSTOMER CODE</w:t>
      </w:r>
    </w:p>
    <w:p w14:paraId="65310B21" w14:textId="77777777" w:rsidR="00C306EF" w:rsidRPr="00155520" w:rsidRDefault="00155520" w:rsidP="00155520">
      <w:pPr>
        <w:pStyle w:val="ListParagraph"/>
        <w:numPr>
          <w:ilvl w:val="0"/>
          <w:numId w:val="24"/>
        </w:numPr>
        <w:ind w:left="630" w:hanging="180"/>
        <w:rPr>
          <w:rFonts w:cs="Calibri"/>
        </w:rPr>
      </w:pPr>
      <w:r w:rsidRPr="00155520">
        <w:rPr>
          <w:rFonts w:cs="Calibri"/>
        </w:rPr>
        <w:t>First four letters of company+2 letters from city + 2 province</w:t>
      </w:r>
    </w:p>
    <w:p w14:paraId="2584EE6C" w14:textId="77777777" w:rsidR="00C306EF" w:rsidRPr="00155520" w:rsidRDefault="00155520" w:rsidP="00155520">
      <w:pPr>
        <w:pStyle w:val="ListParagraph"/>
        <w:numPr>
          <w:ilvl w:val="0"/>
          <w:numId w:val="24"/>
        </w:numPr>
        <w:ind w:left="630" w:hanging="180"/>
        <w:rPr>
          <w:rFonts w:cs="Calibri"/>
        </w:rPr>
      </w:pPr>
      <w:r w:rsidRPr="00155520">
        <w:rPr>
          <w:rFonts w:cs="Calibri"/>
        </w:rPr>
        <w:t>F10 to save</w:t>
      </w:r>
    </w:p>
    <w:p w14:paraId="77BB5B41" w14:textId="77777777" w:rsidR="00C306EF" w:rsidRPr="00155520" w:rsidRDefault="00155520" w:rsidP="00155520">
      <w:pPr>
        <w:pStyle w:val="ListParagraph"/>
        <w:numPr>
          <w:ilvl w:val="0"/>
          <w:numId w:val="24"/>
        </w:numPr>
        <w:ind w:left="630" w:hanging="180"/>
        <w:rPr>
          <w:rFonts w:cs="Calibri"/>
        </w:rPr>
      </w:pPr>
      <w:r w:rsidRPr="00155520">
        <w:rPr>
          <w:rFonts w:cs="Calibri"/>
        </w:rPr>
        <w:t>Epicor</w:t>
      </w:r>
    </w:p>
    <w:p w14:paraId="69A8CB64" w14:textId="77777777" w:rsidR="00C306EF" w:rsidRPr="00155520" w:rsidRDefault="00155520" w:rsidP="00155520">
      <w:pPr>
        <w:pStyle w:val="ListParagraph"/>
        <w:numPr>
          <w:ilvl w:val="0"/>
          <w:numId w:val="24"/>
        </w:numPr>
        <w:ind w:left="630" w:hanging="180"/>
        <w:rPr>
          <w:rFonts w:cs="Calibri"/>
        </w:rPr>
      </w:pPr>
      <w:r w:rsidRPr="00155520">
        <w:rPr>
          <w:rFonts w:cs="Calibri"/>
        </w:rPr>
        <w:t>accounts receivable</w:t>
      </w:r>
    </w:p>
    <w:p w14:paraId="0B8FA20F" w14:textId="77777777" w:rsidR="00C306EF" w:rsidRPr="00155520" w:rsidRDefault="00155520" w:rsidP="00155520">
      <w:pPr>
        <w:pStyle w:val="ListParagraph"/>
        <w:numPr>
          <w:ilvl w:val="0"/>
          <w:numId w:val="24"/>
        </w:numPr>
        <w:ind w:left="630" w:hanging="180"/>
        <w:rPr>
          <w:rFonts w:cs="Calibri"/>
        </w:rPr>
      </w:pPr>
      <w:r w:rsidRPr="00155520">
        <w:rPr>
          <w:rFonts w:cs="Calibri"/>
        </w:rPr>
        <w:t>customer wii only!</w:t>
      </w:r>
    </w:p>
    <w:p w14:paraId="2048CE0D" w14:textId="77777777" w:rsidR="00C306EF" w:rsidRPr="00155520" w:rsidRDefault="00C306EF" w:rsidP="00155520">
      <w:pPr>
        <w:ind w:left="360"/>
        <w:rPr>
          <w:rFonts w:cs="Calibri"/>
        </w:rPr>
      </w:pPr>
      <w:r w:rsidRPr="00D92CFE">
        <w:rPr>
          <w:noProof/>
          <w:lang w:val="en-CA" w:eastAsia="en-CA"/>
        </w:rPr>
        <w:drawing>
          <wp:inline distT="0" distB="0" distL="0" distR="0" wp14:anchorId="33FC22E7" wp14:editId="6AD3BBF3">
            <wp:extent cx="3552825" cy="3369873"/>
            <wp:effectExtent l="0" t="0" r="0" b="254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38" cy="3391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158FD5" w14:textId="77777777" w:rsidR="00C306EF" w:rsidRPr="00D92CFE" w:rsidRDefault="00C306EF" w:rsidP="00155520">
      <w:pPr>
        <w:pStyle w:val="ListParagraph"/>
        <w:ind w:left="630" w:hanging="180"/>
        <w:rPr>
          <w:rFonts w:cs="Calibri"/>
        </w:rPr>
      </w:pPr>
    </w:p>
    <w:p w14:paraId="6A3BA050" w14:textId="77777777" w:rsidR="00C306EF" w:rsidRPr="00155520" w:rsidRDefault="00C306EF" w:rsidP="00155520">
      <w:pPr>
        <w:ind w:left="360"/>
        <w:rPr>
          <w:rFonts w:cs="Calibri"/>
        </w:rPr>
      </w:pPr>
      <w:r w:rsidRPr="00D92CFE">
        <w:rPr>
          <w:noProof/>
          <w:lang w:val="en-CA" w:eastAsia="en-CA"/>
        </w:rPr>
        <w:drawing>
          <wp:inline distT="0" distB="0" distL="0" distR="0" wp14:anchorId="57DE56C8" wp14:editId="07B41A17">
            <wp:extent cx="3603403" cy="368617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553" cy="3694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821746" w14:textId="77777777" w:rsidR="00C306EF" w:rsidRPr="00D92CFE" w:rsidRDefault="00C306EF" w:rsidP="00155520">
      <w:pPr>
        <w:ind w:left="630" w:hanging="180"/>
        <w:rPr>
          <w:rFonts w:cs="Calibri"/>
        </w:rPr>
      </w:pPr>
    </w:p>
    <w:p w14:paraId="75C395B8" w14:textId="77777777" w:rsidR="00C306EF" w:rsidRPr="00155520" w:rsidRDefault="00C306EF" w:rsidP="00155520">
      <w:pPr>
        <w:autoSpaceDE w:val="0"/>
        <w:autoSpaceDN w:val="0"/>
        <w:adjustRightInd w:val="0"/>
        <w:spacing w:before="0" w:after="0" w:line="240" w:lineRule="auto"/>
        <w:ind w:left="360"/>
        <w:rPr>
          <w:rFonts w:cs="Calibri"/>
          <w:lang w:val="en-CA"/>
        </w:rPr>
      </w:pPr>
      <w:r w:rsidRPr="00D92CFE">
        <w:rPr>
          <w:noProof/>
          <w:lang w:val="en-CA" w:eastAsia="en-CA"/>
        </w:rPr>
        <w:drawing>
          <wp:inline distT="0" distB="0" distL="0" distR="0" wp14:anchorId="23599942" wp14:editId="3F593598">
            <wp:extent cx="4109303" cy="3714750"/>
            <wp:effectExtent l="0" t="0" r="571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619" cy="3716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53A402" w14:textId="77777777" w:rsidR="00C306EF" w:rsidRPr="00D92CFE" w:rsidRDefault="00C306EF" w:rsidP="00155520">
      <w:pPr>
        <w:autoSpaceDE w:val="0"/>
        <w:autoSpaceDN w:val="0"/>
        <w:adjustRightInd w:val="0"/>
        <w:spacing w:before="0" w:after="0" w:line="240" w:lineRule="auto"/>
        <w:ind w:left="630" w:hanging="180"/>
        <w:rPr>
          <w:rFonts w:cs="Calibri"/>
          <w:lang w:val="en-CA"/>
        </w:rPr>
      </w:pPr>
    </w:p>
    <w:p w14:paraId="02C7DDC9" w14:textId="77777777" w:rsidR="00C306EF" w:rsidRPr="00155520" w:rsidRDefault="00155520" w:rsidP="00155520">
      <w:pPr>
        <w:pStyle w:val="ListParagraph"/>
        <w:numPr>
          <w:ilvl w:val="0"/>
          <w:numId w:val="24"/>
        </w:numPr>
        <w:ind w:left="630" w:hanging="180"/>
        <w:rPr>
          <w:rFonts w:cs="Calibri"/>
        </w:rPr>
      </w:pPr>
      <w:r w:rsidRPr="00155520">
        <w:rPr>
          <w:rFonts w:cs="Calibri"/>
        </w:rPr>
        <w:t>Close this screen</w:t>
      </w:r>
    </w:p>
    <w:p w14:paraId="489421A4" w14:textId="77777777" w:rsidR="00C306EF" w:rsidRPr="00155520" w:rsidRDefault="00155520" w:rsidP="00155520">
      <w:pPr>
        <w:pStyle w:val="ListParagraph"/>
        <w:numPr>
          <w:ilvl w:val="0"/>
          <w:numId w:val="24"/>
        </w:numPr>
        <w:ind w:left="630" w:hanging="180"/>
        <w:rPr>
          <w:rFonts w:cs="Calibri"/>
        </w:rPr>
      </w:pPr>
      <w:r w:rsidRPr="00155520">
        <w:rPr>
          <w:rFonts w:cs="Calibri"/>
        </w:rPr>
        <w:t>Click on defaults button</w:t>
      </w:r>
    </w:p>
    <w:p w14:paraId="75DB5E34" w14:textId="77777777" w:rsidR="00C306EF" w:rsidRPr="00155520" w:rsidRDefault="00C306EF" w:rsidP="00155520">
      <w:pPr>
        <w:autoSpaceDE w:val="0"/>
        <w:autoSpaceDN w:val="0"/>
        <w:adjustRightInd w:val="0"/>
        <w:spacing w:before="0" w:after="0" w:line="240" w:lineRule="auto"/>
        <w:ind w:left="360"/>
        <w:rPr>
          <w:rFonts w:cs="Calibri"/>
          <w:lang w:val="en-CA"/>
        </w:rPr>
      </w:pPr>
      <w:r w:rsidRPr="00D92CFE">
        <w:rPr>
          <w:noProof/>
          <w:lang w:val="en-CA" w:eastAsia="en-CA"/>
        </w:rPr>
        <w:drawing>
          <wp:inline distT="0" distB="0" distL="0" distR="0" wp14:anchorId="5C69E009" wp14:editId="64C48E9C">
            <wp:extent cx="4078472" cy="276225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349" cy="2774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B9E89F" w14:textId="77777777" w:rsidR="00C306EF" w:rsidRPr="00D92CFE" w:rsidRDefault="00C306EF" w:rsidP="00155520">
      <w:pPr>
        <w:autoSpaceDE w:val="0"/>
        <w:autoSpaceDN w:val="0"/>
        <w:adjustRightInd w:val="0"/>
        <w:spacing w:before="0" w:after="0" w:line="240" w:lineRule="auto"/>
        <w:ind w:left="630" w:hanging="180"/>
        <w:rPr>
          <w:rFonts w:cs="Calibri"/>
          <w:lang w:val="en-CA"/>
        </w:rPr>
      </w:pPr>
    </w:p>
    <w:p w14:paraId="261E2628" w14:textId="77777777" w:rsidR="00C306EF" w:rsidRPr="00D92CFE" w:rsidRDefault="00C306EF" w:rsidP="00155520">
      <w:pPr>
        <w:autoSpaceDE w:val="0"/>
        <w:autoSpaceDN w:val="0"/>
        <w:adjustRightInd w:val="0"/>
        <w:spacing w:before="0" w:after="0" w:line="240" w:lineRule="auto"/>
        <w:ind w:left="630" w:hanging="180"/>
        <w:rPr>
          <w:rFonts w:cs="Calibri"/>
          <w:lang w:val="en-CA"/>
        </w:rPr>
      </w:pPr>
    </w:p>
    <w:p w14:paraId="6DAA92E3" w14:textId="77777777" w:rsidR="00C306EF" w:rsidRPr="00155520" w:rsidRDefault="00155520" w:rsidP="00155520">
      <w:pPr>
        <w:pStyle w:val="ListParagraph"/>
        <w:numPr>
          <w:ilvl w:val="0"/>
          <w:numId w:val="24"/>
        </w:numPr>
        <w:ind w:left="630" w:hanging="180"/>
        <w:rPr>
          <w:rFonts w:cs="Calibri"/>
        </w:rPr>
      </w:pPr>
      <w:r w:rsidRPr="00155520">
        <w:rPr>
          <w:rFonts w:cs="Calibri"/>
        </w:rPr>
        <w:t xml:space="preserve">On this screen need to change </w:t>
      </w:r>
    </w:p>
    <w:p w14:paraId="43D1FDCF" w14:textId="77777777" w:rsidR="00C306EF" w:rsidRPr="00155520" w:rsidRDefault="00155520" w:rsidP="00155520">
      <w:pPr>
        <w:pStyle w:val="ListParagraph"/>
        <w:numPr>
          <w:ilvl w:val="0"/>
          <w:numId w:val="24"/>
        </w:numPr>
        <w:ind w:left="630" w:hanging="180"/>
        <w:rPr>
          <w:rFonts w:cs="Calibri"/>
        </w:rPr>
      </w:pPr>
      <w:r w:rsidRPr="00155520">
        <w:rPr>
          <w:rFonts w:cs="Calibri"/>
        </w:rPr>
        <w:t>Payment terms if not 30 days</w:t>
      </w:r>
    </w:p>
    <w:p w14:paraId="6A02C50A" w14:textId="77777777" w:rsidR="00C306EF" w:rsidRPr="00155520" w:rsidRDefault="00155520" w:rsidP="00187D47">
      <w:pPr>
        <w:pStyle w:val="ListParagraph"/>
        <w:numPr>
          <w:ilvl w:val="0"/>
          <w:numId w:val="24"/>
        </w:numPr>
        <w:ind w:left="810" w:hanging="180"/>
        <w:rPr>
          <w:rFonts w:cs="Calibri"/>
        </w:rPr>
      </w:pPr>
      <w:r w:rsidRPr="00155520">
        <w:rPr>
          <w:rFonts w:cs="Calibri"/>
        </w:rPr>
        <w:t>Salesperson</w:t>
      </w:r>
    </w:p>
    <w:p w14:paraId="074DFE7B" w14:textId="77777777" w:rsidR="00C306EF" w:rsidRPr="00155520" w:rsidRDefault="00155520" w:rsidP="00187D47">
      <w:pPr>
        <w:pStyle w:val="ListParagraph"/>
        <w:numPr>
          <w:ilvl w:val="0"/>
          <w:numId w:val="24"/>
        </w:numPr>
        <w:ind w:left="810" w:hanging="180"/>
        <w:rPr>
          <w:rFonts w:cs="Calibri"/>
        </w:rPr>
      </w:pPr>
      <w:r w:rsidRPr="00155520">
        <w:rPr>
          <w:rFonts w:cs="Calibri"/>
        </w:rPr>
        <w:t>Price – collector code</w:t>
      </w:r>
    </w:p>
    <w:p w14:paraId="56287319" w14:textId="77777777" w:rsidR="00C306EF" w:rsidRPr="00155520" w:rsidRDefault="00155520" w:rsidP="00187D47">
      <w:pPr>
        <w:pStyle w:val="ListParagraph"/>
        <w:numPr>
          <w:ilvl w:val="0"/>
          <w:numId w:val="24"/>
        </w:numPr>
        <w:ind w:left="810" w:hanging="180"/>
        <w:rPr>
          <w:rFonts w:cs="Calibri"/>
        </w:rPr>
      </w:pPr>
      <w:r w:rsidRPr="00155520">
        <w:rPr>
          <w:rFonts w:cs="Calibri"/>
        </w:rPr>
        <w:t>Close that screen save</w:t>
      </w:r>
    </w:p>
    <w:p w14:paraId="68D46BAF" w14:textId="77777777" w:rsidR="00C306EF" w:rsidRDefault="00C306EF" w:rsidP="00C306EF">
      <w:pPr>
        <w:autoSpaceDE w:val="0"/>
        <w:autoSpaceDN w:val="0"/>
        <w:adjustRightInd w:val="0"/>
        <w:spacing w:before="0" w:after="0" w:line="240" w:lineRule="auto"/>
        <w:rPr>
          <w:rFonts w:ascii="Cheltenham-Book" w:hAnsi="Cheltenham-Book" w:cs="Cheltenham-Book"/>
          <w:sz w:val="24"/>
          <w:szCs w:val="24"/>
          <w:lang w:val="en-CA"/>
        </w:rPr>
      </w:pPr>
    </w:p>
    <w:p w14:paraId="3833FE1A" w14:textId="77777777" w:rsidR="00C306EF" w:rsidRDefault="00C306EF" w:rsidP="00C306EF">
      <w:pPr>
        <w:autoSpaceDE w:val="0"/>
        <w:autoSpaceDN w:val="0"/>
        <w:adjustRightInd w:val="0"/>
        <w:spacing w:before="0" w:after="0" w:line="240" w:lineRule="auto"/>
        <w:rPr>
          <w:rFonts w:ascii="Cheltenham-Book" w:hAnsi="Cheltenham-Book" w:cs="Cheltenham-Book"/>
          <w:sz w:val="24"/>
          <w:szCs w:val="24"/>
          <w:lang w:val="en-CA"/>
        </w:rPr>
      </w:pPr>
    </w:p>
    <w:p w14:paraId="3DA80A01" w14:textId="77777777" w:rsidR="00C306EF" w:rsidRPr="007C6A28" w:rsidRDefault="00155520" w:rsidP="00155520">
      <w:pPr>
        <w:pStyle w:val="Heading2"/>
        <w:ind w:hanging="90"/>
        <w:rPr>
          <w:lang w:val="en-CA"/>
        </w:rPr>
      </w:pPr>
      <w:r>
        <w:rPr>
          <w:lang w:val="en-CA"/>
        </w:rPr>
        <w:t>6.6      EDITING</w:t>
      </w:r>
      <w:r w:rsidR="00C306EF" w:rsidRPr="007C6A28">
        <w:rPr>
          <w:lang w:val="en-CA"/>
        </w:rPr>
        <w:t xml:space="preserve"> or Deleting Contact Information</w:t>
      </w:r>
      <w:r w:rsidR="00E11FA0">
        <w:rPr>
          <w:lang w:val="en-CA"/>
        </w:rPr>
        <w:t xml:space="preserve"> in TEDS</w:t>
      </w:r>
    </w:p>
    <w:p w14:paraId="7294AB0B" w14:textId="77777777" w:rsidR="00C306EF" w:rsidRPr="00155520" w:rsidRDefault="00C306EF" w:rsidP="00155520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  <w:r w:rsidRPr="00155520">
        <w:rPr>
          <w:rFonts w:cs="Calibri"/>
          <w:lang w:val="en-CA"/>
        </w:rPr>
        <w:t>You can edit or delete customer contacts using the procedures outlined below.</w:t>
      </w:r>
    </w:p>
    <w:p w14:paraId="4C72A74D" w14:textId="77777777" w:rsidR="00C306EF" w:rsidRPr="00155520" w:rsidRDefault="00C306EF" w:rsidP="00155520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before="0" w:after="0" w:line="240" w:lineRule="auto"/>
        <w:rPr>
          <w:rFonts w:cs="Calibri"/>
          <w:bCs/>
          <w:lang w:val="en-CA"/>
        </w:rPr>
      </w:pPr>
      <w:r w:rsidRPr="00155520">
        <w:rPr>
          <w:rFonts w:cs="Calibri"/>
          <w:bCs/>
          <w:lang w:val="en-CA"/>
        </w:rPr>
        <w:t>To Edit or Delete Contacts:</w:t>
      </w:r>
    </w:p>
    <w:p w14:paraId="65891ACC" w14:textId="77777777" w:rsidR="00C306EF" w:rsidRPr="00187D47" w:rsidRDefault="00C306EF" w:rsidP="00187D47">
      <w:pPr>
        <w:pStyle w:val="ListParagraph"/>
        <w:numPr>
          <w:ilvl w:val="2"/>
          <w:numId w:val="25"/>
        </w:numPr>
        <w:autoSpaceDE w:val="0"/>
        <w:autoSpaceDN w:val="0"/>
        <w:adjustRightInd w:val="0"/>
        <w:spacing w:before="0" w:after="0" w:line="240" w:lineRule="auto"/>
        <w:ind w:left="1800" w:hanging="360"/>
        <w:rPr>
          <w:rFonts w:cs="Calibri"/>
          <w:lang w:val="en-CA"/>
        </w:rPr>
      </w:pPr>
      <w:r w:rsidRPr="00155520">
        <w:rPr>
          <w:rFonts w:cs="Calibri"/>
          <w:lang w:val="en-CA"/>
        </w:rPr>
        <w:t xml:space="preserve">On the </w:t>
      </w:r>
      <w:r w:rsidRPr="00155520">
        <w:rPr>
          <w:rFonts w:cs="Calibri"/>
          <w:bCs/>
          <w:lang w:val="en-CA"/>
        </w:rPr>
        <w:t xml:space="preserve">Maintain Customer Contacts Information </w:t>
      </w:r>
      <w:r w:rsidRPr="00155520">
        <w:rPr>
          <w:rFonts w:cs="Calibri"/>
          <w:lang w:val="en-CA"/>
        </w:rPr>
        <w:t xml:space="preserve">screen, press </w:t>
      </w:r>
      <w:r w:rsidRPr="00155520">
        <w:rPr>
          <w:rFonts w:cs="Calibri"/>
          <w:bCs/>
          <w:lang w:val="en-CA"/>
        </w:rPr>
        <w:t xml:space="preserve">F3 </w:t>
      </w:r>
      <w:r w:rsidRPr="00155520">
        <w:rPr>
          <w:rFonts w:cs="Calibri"/>
          <w:lang w:val="en-CA"/>
        </w:rPr>
        <w:t>to move</w:t>
      </w:r>
      <w:r w:rsidR="00187D47">
        <w:rPr>
          <w:rFonts w:cs="Calibri"/>
          <w:lang w:val="en-CA"/>
        </w:rPr>
        <w:t xml:space="preserve"> </w:t>
      </w:r>
      <w:r w:rsidRPr="00187D47">
        <w:rPr>
          <w:rFonts w:cs="Calibri"/>
          <w:lang w:val="en-CA"/>
        </w:rPr>
        <w:t xml:space="preserve">the cursor to the </w:t>
      </w:r>
      <w:r w:rsidRPr="00187D47">
        <w:rPr>
          <w:rFonts w:cs="Calibri"/>
          <w:bCs/>
          <w:lang w:val="en-CA"/>
        </w:rPr>
        <w:t xml:space="preserve">Customs Brok. </w:t>
      </w:r>
      <w:r w:rsidRPr="00187D47">
        <w:rPr>
          <w:rFonts w:cs="Calibri"/>
          <w:lang w:val="en-CA"/>
        </w:rPr>
        <w:t>field.</w:t>
      </w:r>
    </w:p>
    <w:p w14:paraId="57D5FE8B" w14:textId="77777777" w:rsidR="00C306EF" w:rsidRPr="00187D47" w:rsidRDefault="00C306EF" w:rsidP="00187D47">
      <w:pPr>
        <w:pStyle w:val="ListParagraph"/>
        <w:numPr>
          <w:ilvl w:val="2"/>
          <w:numId w:val="26"/>
        </w:numPr>
        <w:autoSpaceDE w:val="0"/>
        <w:autoSpaceDN w:val="0"/>
        <w:adjustRightInd w:val="0"/>
        <w:spacing w:before="0" w:after="0" w:line="240" w:lineRule="auto"/>
        <w:ind w:left="1800" w:hanging="360"/>
        <w:rPr>
          <w:rFonts w:cs="Calibri"/>
          <w:lang w:val="en-CA"/>
        </w:rPr>
      </w:pPr>
      <w:r w:rsidRPr="00155520">
        <w:rPr>
          <w:rFonts w:cs="Calibri"/>
          <w:lang w:val="en-CA"/>
        </w:rPr>
        <w:t xml:space="preserve">In the </w:t>
      </w:r>
      <w:r w:rsidRPr="00155520">
        <w:rPr>
          <w:rFonts w:cs="Calibri"/>
          <w:bCs/>
          <w:lang w:val="en-CA"/>
        </w:rPr>
        <w:t xml:space="preserve">Customs Brok. </w:t>
      </w:r>
      <w:r w:rsidRPr="00155520">
        <w:rPr>
          <w:rFonts w:cs="Calibri"/>
          <w:lang w:val="en-CA"/>
        </w:rPr>
        <w:t xml:space="preserve">field, type “N” and then press </w:t>
      </w:r>
      <w:r w:rsidRPr="00155520">
        <w:rPr>
          <w:rFonts w:cs="Calibri"/>
          <w:bCs/>
          <w:lang w:val="en-CA"/>
        </w:rPr>
        <w:t xml:space="preserve">Enter </w:t>
      </w:r>
      <w:r w:rsidRPr="00155520">
        <w:rPr>
          <w:rFonts w:cs="Calibri"/>
          <w:lang w:val="en-CA"/>
        </w:rPr>
        <w:t>to move the cursor</w:t>
      </w:r>
      <w:r w:rsidR="00187D47">
        <w:rPr>
          <w:rFonts w:cs="Calibri"/>
          <w:lang w:val="en-CA"/>
        </w:rPr>
        <w:t xml:space="preserve"> </w:t>
      </w:r>
      <w:r w:rsidRPr="00187D47">
        <w:rPr>
          <w:rFonts w:cs="Calibri"/>
          <w:lang w:val="en-CA"/>
        </w:rPr>
        <w:t xml:space="preserve">to the </w:t>
      </w:r>
      <w:r w:rsidRPr="00187D47">
        <w:rPr>
          <w:rFonts w:cs="Calibri"/>
          <w:bCs/>
          <w:lang w:val="en-CA"/>
        </w:rPr>
        <w:t xml:space="preserve">Contact Info. </w:t>
      </w:r>
      <w:r w:rsidRPr="00187D47">
        <w:rPr>
          <w:rFonts w:cs="Calibri"/>
          <w:lang w:val="en-CA"/>
        </w:rPr>
        <w:t>field.</w:t>
      </w:r>
    </w:p>
    <w:p w14:paraId="4792ECB1" w14:textId="77777777" w:rsidR="00C306EF" w:rsidRPr="00155520" w:rsidRDefault="00C306EF" w:rsidP="00187D47">
      <w:pPr>
        <w:pStyle w:val="ListParagraph"/>
        <w:numPr>
          <w:ilvl w:val="2"/>
          <w:numId w:val="27"/>
        </w:numPr>
        <w:autoSpaceDE w:val="0"/>
        <w:autoSpaceDN w:val="0"/>
        <w:adjustRightInd w:val="0"/>
        <w:spacing w:before="0" w:after="0" w:line="240" w:lineRule="auto"/>
        <w:ind w:left="1800" w:hanging="360"/>
        <w:rPr>
          <w:rFonts w:cs="Calibri"/>
          <w:lang w:val="en-CA"/>
        </w:rPr>
      </w:pPr>
      <w:r w:rsidRPr="00155520">
        <w:rPr>
          <w:rFonts w:cs="Calibri"/>
          <w:lang w:val="en-CA"/>
        </w:rPr>
        <w:t xml:space="preserve">n the </w:t>
      </w:r>
      <w:r w:rsidRPr="00155520">
        <w:rPr>
          <w:rFonts w:cs="Calibri"/>
          <w:bCs/>
          <w:lang w:val="en-CA"/>
        </w:rPr>
        <w:t xml:space="preserve">Contact Info. &lt;Y/N&gt; </w:t>
      </w:r>
      <w:r w:rsidRPr="00155520">
        <w:rPr>
          <w:rFonts w:cs="Calibri"/>
          <w:lang w:val="en-CA"/>
        </w:rPr>
        <w:t xml:space="preserve">field, type “Y” and then press </w:t>
      </w:r>
      <w:r w:rsidRPr="00155520">
        <w:rPr>
          <w:rFonts w:cs="Calibri"/>
          <w:bCs/>
          <w:lang w:val="en-CA"/>
        </w:rPr>
        <w:t xml:space="preserve">Enter </w:t>
      </w:r>
      <w:r w:rsidRPr="00155520">
        <w:rPr>
          <w:rFonts w:cs="Calibri"/>
          <w:lang w:val="en-CA"/>
        </w:rPr>
        <w:t>again.</w:t>
      </w:r>
    </w:p>
    <w:p w14:paraId="6A8F261A" w14:textId="77777777" w:rsidR="00C306EF" w:rsidRPr="00155520" w:rsidRDefault="00C306EF" w:rsidP="00155520">
      <w:pPr>
        <w:pStyle w:val="ListParagraph"/>
        <w:numPr>
          <w:ilvl w:val="0"/>
          <w:numId w:val="25"/>
        </w:numPr>
        <w:rPr>
          <w:rFonts w:cs="Calibri"/>
          <w:lang w:val="en-CA"/>
        </w:rPr>
      </w:pPr>
      <w:r w:rsidRPr="00155520">
        <w:rPr>
          <w:rFonts w:cs="Calibri"/>
          <w:lang w:val="en-CA"/>
        </w:rPr>
        <w:t xml:space="preserve">The </w:t>
      </w:r>
      <w:r w:rsidRPr="00155520">
        <w:rPr>
          <w:rFonts w:cs="Calibri"/>
          <w:bCs/>
          <w:lang w:val="en-CA"/>
        </w:rPr>
        <w:t xml:space="preserve">Contact Information </w:t>
      </w:r>
      <w:r w:rsidRPr="00155520">
        <w:rPr>
          <w:rFonts w:cs="Calibri"/>
          <w:lang w:val="en-CA"/>
        </w:rPr>
        <w:t>screen will appear.</w:t>
      </w:r>
    </w:p>
    <w:p w14:paraId="10B5B18E" w14:textId="77777777" w:rsidR="00C306EF" w:rsidRPr="00155520" w:rsidRDefault="00C306EF" w:rsidP="00155520">
      <w:pPr>
        <w:ind w:left="360" w:hanging="360"/>
        <w:rPr>
          <w:rFonts w:cs="Calibri"/>
        </w:rPr>
      </w:pPr>
      <w:r w:rsidRPr="00155520">
        <w:rPr>
          <w:noProof/>
        </w:rPr>
        <w:drawing>
          <wp:inline distT="0" distB="0" distL="0" distR="0" wp14:anchorId="639FF29A" wp14:editId="0A2AE86C">
            <wp:extent cx="5943600" cy="117099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0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93C99" w14:textId="77777777" w:rsidR="00C306EF" w:rsidRPr="00155520" w:rsidRDefault="00C306EF" w:rsidP="00155520">
      <w:pPr>
        <w:pStyle w:val="ListParagraph"/>
        <w:numPr>
          <w:ilvl w:val="2"/>
          <w:numId w:val="28"/>
        </w:numPr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  <w:r w:rsidRPr="00155520">
        <w:rPr>
          <w:rFonts w:cs="Calibri"/>
          <w:lang w:val="en-CA"/>
        </w:rPr>
        <w:t xml:space="preserve">In the </w:t>
      </w:r>
      <w:r w:rsidRPr="00155520">
        <w:rPr>
          <w:rFonts w:cs="Calibri"/>
          <w:bCs/>
          <w:lang w:val="en-CA"/>
        </w:rPr>
        <w:t xml:space="preserve">Contact Type </w:t>
      </w:r>
      <w:r w:rsidRPr="00155520">
        <w:rPr>
          <w:rFonts w:cs="Calibri"/>
          <w:lang w:val="en-CA"/>
        </w:rPr>
        <w:t>field, type the contact type for the contact you want to</w:t>
      </w:r>
    </w:p>
    <w:p w14:paraId="51469345" w14:textId="77777777" w:rsidR="00C306EF" w:rsidRPr="00155520" w:rsidRDefault="00214945" w:rsidP="00214945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before="0" w:after="0" w:line="240" w:lineRule="auto"/>
        <w:ind w:left="360" w:firstLine="90"/>
        <w:rPr>
          <w:rFonts w:cs="Calibri"/>
          <w:lang w:val="en-CA"/>
        </w:rPr>
      </w:pPr>
      <w:r>
        <w:rPr>
          <w:rFonts w:cs="Calibri"/>
          <w:lang w:val="en-CA"/>
        </w:rPr>
        <w:t>E</w:t>
      </w:r>
      <w:r w:rsidR="00C306EF" w:rsidRPr="00155520">
        <w:rPr>
          <w:rFonts w:cs="Calibri"/>
          <w:lang w:val="en-CA"/>
        </w:rPr>
        <w:t>dit or delete</w:t>
      </w:r>
    </w:p>
    <w:p w14:paraId="1B8CA82B" w14:textId="77777777" w:rsidR="00C306EF" w:rsidRPr="00214945" w:rsidRDefault="00C306EF" w:rsidP="00214945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before="0" w:after="0" w:line="240" w:lineRule="auto"/>
        <w:ind w:firstLine="630"/>
        <w:rPr>
          <w:rFonts w:cs="Calibri"/>
          <w:lang w:val="en-CA"/>
        </w:rPr>
      </w:pPr>
      <w:r w:rsidRPr="00214945">
        <w:rPr>
          <w:rFonts w:cs="Calibri"/>
          <w:lang w:val="en-CA"/>
        </w:rPr>
        <w:t xml:space="preserve">In the </w:t>
      </w:r>
      <w:r w:rsidRPr="00214945">
        <w:rPr>
          <w:rFonts w:cs="Calibri"/>
          <w:bCs/>
          <w:lang w:val="en-CA"/>
        </w:rPr>
        <w:t xml:space="preserve">Contact </w:t>
      </w:r>
      <w:r w:rsidRPr="00214945">
        <w:rPr>
          <w:rFonts w:cs="Calibri"/>
          <w:lang w:val="en-CA"/>
        </w:rPr>
        <w:t>field, select the contact you want to edit or delete.</w:t>
      </w:r>
    </w:p>
    <w:p w14:paraId="7E1C34E3" w14:textId="77777777" w:rsidR="00C306EF" w:rsidRPr="00214945" w:rsidRDefault="00C306EF" w:rsidP="00214945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before="0" w:after="0" w:line="240" w:lineRule="auto"/>
        <w:ind w:firstLine="630"/>
        <w:rPr>
          <w:rFonts w:cs="Calibri"/>
          <w:lang w:val="en-CA"/>
        </w:rPr>
      </w:pPr>
      <w:r w:rsidRPr="00214945">
        <w:rPr>
          <w:rFonts w:cs="Calibri"/>
          <w:lang w:val="en-CA"/>
        </w:rPr>
        <w:t>Do one of the following:</w:t>
      </w:r>
    </w:p>
    <w:p w14:paraId="1B25DC4E" w14:textId="77777777" w:rsidR="00C306EF" w:rsidRPr="00214945" w:rsidRDefault="00C306EF" w:rsidP="00214945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before="0" w:after="0" w:line="240" w:lineRule="auto"/>
        <w:ind w:firstLine="630"/>
        <w:rPr>
          <w:rFonts w:cs="Calibri"/>
          <w:lang w:val="en-CA"/>
        </w:rPr>
      </w:pPr>
      <w:r w:rsidRPr="00214945">
        <w:rPr>
          <w:rFonts w:cs="Calibri"/>
          <w:lang w:val="en-CA"/>
        </w:rPr>
        <w:t xml:space="preserve">To edit a Contact, move through the fields and make your changes. </w:t>
      </w:r>
    </w:p>
    <w:p w14:paraId="16816F49" w14:textId="77777777" w:rsidR="00214945" w:rsidRPr="00214945" w:rsidRDefault="00214945" w:rsidP="00214945">
      <w:pPr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</w:p>
    <w:p w14:paraId="7E96F9EA" w14:textId="77777777" w:rsidR="00C306EF" w:rsidRPr="00155520" w:rsidRDefault="00214945" w:rsidP="00155520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  <w:r w:rsidRPr="00214945">
        <w:rPr>
          <w:rFonts w:cs="Calibri"/>
          <w:lang w:val="en-CA"/>
        </w:rPr>
        <w:t xml:space="preserve">Once </w:t>
      </w:r>
      <w:r w:rsidR="00C306EF" w:rsidRPr="00155520">
        <w:rPr>
          <w:rFonts w:cs="Calibri"/>
          <w:lang w:val="en-CA"/>
        </w:rPr>
        <w:t xml:space="preserve">you are finished, press </w:t>
      </w:r>
      <w:r w:rsidR="00C306EF" w:rsidRPr="00155520">
        <w:rPr>
          <w:rFonts w:cs="Calibri"/>
          <w:bCs/>
          <w:lang w:val="en-CA"/>
        </w:rPr>
        <w:t xml:space="preserve">F10 </w:t>
      </w:r>
      <w:r w:rsidR="00C306EF" w:rsidRPr="00155520">
        <w:rPr>
          <w:rFonts w:cs="Calibri"/>
          <w:lang w:val="en-CA"/>
        </w:rPr>
        <w:t>to save.</w:t>
      </w:r>
    </w:p>
    <w:p w14:paraId="00FE8145" w14:textId="77777777" w:rsidR="00C306EF" w:rsidRPr="00155520" w:rsidRDefault="00C306EF" w:rsidP="00155520">
      <w:pPr>
        <w:pStyle w:val="ListParagraph"/>
        <w:numPr>
          <w:ilvl w:val="2"/>
          <w:numId w:val="29"/>
        </w:numPr>
        <w:rPr>
          <w:rFonts w:cs="Calibri"/>
        </w:rPr>
      </w:pPr>
      <w:r w:rsidRPr="00155520">
        <w:rPr>
          <w:rFonts w:cs="Calibri"/>
          <w:lang w:val="en-CA"/>
        </w:rPr>
        <w:t xml:space="preserve">Press </w:t>
      </w:r>
      <w:r w:rsidRPr="00155520">
        <w:rPr>
          <w:rFonts w:cs="Calibri"/>
          <w:bCs/>
          <w:lang w:val="en-CA"/>
        </w:rPr>
        <w:t xml:space="preserve">Escape “E” </w:t>
      </w:r>
      <w:r w:rsidRPr="00155520">
        <w:rPr>
          <w:rFonts w:cs="Calibri"/>
          <w:lang w:val="en-CA"/>
        </w:rPr>
        <w:t>to return to the main screen.</w:t>
      </w:r>
    </w:p>
    <w:p w14:paraId="3EB1DFE6" w14:textId="77777777" w:rsidR="00DC771E" w:rsidRPr="00DC771E" w:rsidRDefault="00DC771E" w:rsidP="00DC771E"/>
    <w:p w14:paraId="48E75E5C" w14:textId="77777777" w:rsidR="00915DB1" w:rsidRDefault="00733202" w:rsidP="00915DB1">
      <w:pPr>
        <w:pStyle w:val="Heading1"/>
      </w:pPr>
      <w:r>
        <w:t>7</w:t>
      </w:r>
      <w:r w:rsidR="00915DB1">
        <w:t>.0</w:t>
      </w:r>
      <w:r w:rsidR="004D5408">
        <w:tab/>
      </w:r>
      <w:r w:rsidR="00915DB1">
        <w:t>r</w:t>
      </w:r>
      <w:r w:rsidR="00DC771E">
        <w:t>eferences</w:t>
      </w:r>
    </w:p>
    <w:p w14:paraId="6F1BD2A0" w14:textId="77777777" w:rsidR="00733202" w:rsidRDefault="00733202" w:rsidP="00462CBC"/>
    <w:p w14:paraId="196C30D9" w14:textId="77777777" w:rsidR="00DC771E" w:rsidRDefault="00DC771E">
      <w:r>
        <w:br w:type="page"/>
      </w:r>
    </w:p>
    <w:p w14:paraId="669ABDE3" w14:textId="77777777" w:rsidR="00915DB1" w:rsidRDefault="007951D0" w:rsidP="00915DB1">
      <w:pPr>
        <w:pStyle w:val="Heading1"/>
      </w:pPr>
      <w:r>
        <w:t>8</w:t>
      </w:r>
      <w:r w:rsidR="00915DB1">
        <w:t>.0</w:t>
      </w:r>
      <w:r w:rsidR="004D5408">
        <w:tab/>
      </w:r>
      <w:r w:rsidR="00915DB1">
        <w:t>revision history</w:t>
      </w:r>
    </w:p>
    <w:tbl>
      <w:tblPr>
        <w:tblStyle w:val="TableGrid"/>
        <w:tblW w:w="9535" w:type="dxa"/>
        <w:tblInd w:w="-9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705"/>
        <w:gridCol w:w="2970"/>
        <w:gridCol w:w="4860"/>
      </w:tblGrid>
      <w:tr w:rsidR="005314DE" w14:paraId="2CA1CA77" w14:textId="77777777" w:rsidTr="007951D0">
        <w:tc>
          <w:tcPr>
            <w:tcW w:w="1705" w:type="dxa"/>
            <w:shd w:val="clear" w:color="auto" w:fill="C9ECFC" w:themeFill="text2" w:themeFillTint="33"/>
          </w:tcPr>
          <w:p w14:paraId="59738B20" w14:textId="77777777" w:rsidR="005314DE" w:rsidRPr="005314DE" w:rsidRDefault="005314DE" w:rsidP="005314DE">
            <w:pPr>
              <w:jc w:val="center"/>
              <w:rPr>
                <w:b/>
              </w:rPr>
            </w:pPr>
            <w:r w:rsidRPr="005314DE">
              <w:rPr>
                <w:b/>
              </w:rPr>
              <w:t>Revision #</w:t>
            </w:r>
          </w:p>
        </w:tc>
        <w:tc>
          <w:tcPr>
            <w:tcW w:w="2970" w:type="dxa"/>
            <w:shd w:val="clear" w:color="auto" w:fill="C9ECFC" w:themeFill="text2" w:themeFillTint="33"/>
          </w:tcPr>
          <w:p w14:paraId="40AD266A" w14:textId="77777777" w:rsidR="005314DE" w:rsidRPr="005314DE" w:rsidRDefault="005314DE" w:rsidP="005314DE">
            <w:pPr>
              <w:jc w:val="center"/>
              <w:rPr>
                <w:b/>
              </w:rPr>
            </w:pPr>
            <w:r w:rsidRPr="005314DE">
              <w:rPr>
                <w:b/>
              </w:rPr>
              <w:t>Revision Date</w:t>
            </w:r>
          </w:p>
        </w:tc>
        <w:tc>
          <w:tcPr>
            <w:tcW w:w="4860" w:type="dxa"/>
            <w:shd w:val="clear" w:color="auto" w:fill="C9ECFC" w:themeFill="text2" w:themeFillTint="33"/>
          </w:tcPr>
          <w:p w14:paraId="4DA7778A" w14:textId="77777777" w:rsidR="005314DE" w:rsidRPr="005314DE" w:rsidRDefault="005314DE" w:rsidP="005314DE">
            <w:pPr>
              <w:jc w:val="center"/>
              <w:rPr>
                <w:b/>
              </w:rPr>
            </w:pPr>
            <w:r w:rsidRPr="005314DE">
              <w:rPr>
                <w:b/>
              </w:rPr>
              <w:t>Description</w:t>
            </w:r>
          </w:p>
        </w:tc>
      </w:tr>
      <w:tr w:rsidR="005314DE" w14:paraId="704ACBE1" w14:textId="77777777" w:rsidTr="007951D0">
        <w:tc>
          <w:tcPr>
            <w:tcW w:w="1705" w:type="dxa"/>
          </w:tcPr>
          <w:p w14:paraId="55E10F32" w14:textId="77777777" w:rsidR="005314DE" w:rsidRPr="00EF4ADF" w:rsidRDefault="005314DE" w:rsidP="005314DE">
            <w:pPr>
              <w:jc w:val="center"/>
            </w:pPr>
          </w:p>
        </w:tc>
        <w:tc>
          <w:tcPr>
            <w:tcW w:w="2970" w:type="dxa"/>
          </w:tcPr>
          <w:p w14:paraId="3610D472" w14:textId="77777777" w:rsidR="005314DE" w:rsidRPr="00EF4ADF" w:rsidRDefault="005314DE" w:rsidP="005314DE">
            <w:pPr>
              <w:jc w:val="center"/>
            </w:pPr>
          </w:p>
        </w:tc>
        <w:tc>
          <w:tcPr>
            <w:tcW w:w="4860" w:type="dxa"/>
          </w:tcPr>
          <w:p w14:paraId="3EB2E6BE" w14:textId="77777777" w:rsidR="005314DE" w:rsidRPr="00EF4ADF" w:rsidRDefault="005314DE" w:rsidP="005314DE"/>
        </w:tc>
      </w:tr>
    </w:tbl>
    <w:p w14:paraId="007C742C" w14:textId="77777777" w:rsidR="00462CBC" w:rsidRDefault="00462CBC" w:rsidP="00462CBC"/>
    <w:p w14:paraId="41817228" w14:textId="77777777" w:rsidR="00462CBC" w:rsidRDefault="00462CBC" w:rsidP="00462CBC"/>
    <w:p w14:paraId="1E054EE3" w14:textId="77777777" w:rsidR="00462CBC" w:rsidRDefault="00462CBC" w:rsidP="00462CBC"/>
    <w:p w14:paraId="4CB01E0D" w14:textId="77777777" w:rsidR="00462CBC" w:rsidRDefault="00462CBC" w:rsidP="00462CBC"/>
    <w:p w14:paraId="1B7DAC6C" w14:textId="77777777" w:rsidR="00462CBC" w:rsidRDefault="00462CBC" w:rsidP="00462CBC"/>
    <w:p w14:paraId="3F4C5A97" w14:textId="77777777" w:rsidR="00462CBC" w:rsidRDefault="00462CBC" w:rsidP="00462CBC"/>
    <w:p w14:paraId="6F3C24E6" w14:textId="77777777" w:rsidR="00462CBC" w:rsidRPr="00462CBC" w:rsidRDefault="00462CBC" w:rsidP="00462CBC"/>
    <w:sectPr w:rsidR="00462CBC" w:rsidRPr="00462CBC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CF1B0F" w14:textId="77777777" w:rsidR="00A33146" w:rsidRDefault="00A33146">
      <w:pPr>
        <w:spacing w:after="0" w:line="240" w:lineRule="auto"/>
      </w:pPr>
      <w:r>
        <w:separator/>
      </w:r>
    </w:p>
  </w:endnote>
  <w:endnote w:type="continuationSeparator" w:id="0">
    <w:p w14:paraId="1BBB7D3B" w14:textId="77777777" w:rsidR="00A33146" w:rsidRDefault="00A331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obePiStd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heltenham-Book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illSans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277990" w14:textId="77777777" w:rsidR="007E47FD" w:rsidRDefault="007E47F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38D3AF" w14:textId="77777777" w:rsidR="00AD4AEB" w:rsidRDefault="00AD4AEB">
    <w:pPr>
      <w:pStyle w:val="Footer"/>
      <w:jc w:val="right"/>
    </w:pPr>
  </w:p>
  <w:tbl>
    <w:tblPr>
      <w:tblStyle w:val="TableGrid"/>
      <w:tblW w:w="9270" w:type="dxa"/>
      <w:tblInd w:w="8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90"/>
      <w:gridCol w:w="4680"/>
    </w:tblGrid>
    <w:tr w:rsidR="00AD4AEB" w14:paraId="1AFCEAEB" w14:textId="77777777" w:rsidTr="00044EF2">
      <w:tc>
        <w:tcPr>
          <w:tcW w:w="4590" w:type="dxa"/>
        </w:tcPr>
        <w:p w14:paraId="3D1DC0B5" w14:textId="5F431702" w:rsidR="00AD4AEB" w:rsidRDefault="007E47FD" w:rsidP="00044EF2">
          <w:pPr>
            <w:pStyle w:val="Footer"/>
          </w:pPr>
          <w:r>
            <w:t>IT-09 AR-04 Maintaining Customer Information</w:t>
          </w:r>
        </w:p>
      </w:tc>
      <w:tc>
        <w:tcPr>
          <w:tcW w:w="4680" w:type="dxa"/>
        </w:tcPr>
        <w:p w14:paraId="3976BB51" w14:textId="77777777" w:rsidR="00AD4AEB" w:rsidRDefault="007E47FD">
          <w:pPr>
            <w:pStyle w:val="Footer"/>
            <w:jc w:val="right"/>
          </w:pPr>
          <w:sdt>
            <w:sdtPr>
              <w:id w:val="-1769616900"/>
              <w:docPartObj>
                <w:docPartGallery w:val="Page Numbers (Top of Page)"/>
                <w:docPartUnique/>
              </w:docPartObj>
            </w:sdtPr>
            <w:sdtEndPr/>
            <w:sdtContent>
              <w:r w:rsidR="00AD4AEB">
                <w:t xml:space="preserve">Page </w: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begin"/>
              </w:r>
              <w:r w:rsidR="00AD4AEB">
                <w:rPr>
                  <w:b/>
                  <w:bCs/>
                </w:rPr>
                <w:instrText xml:space="preserve"> PAGE </w:instrTex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separate"/>
              </w:r>
              <w:r w:rsidR="00E11FA0">
                <w:rPr>
                  <w:b/>
                  <w:bCs/>
                  <w:noProof/>
                </w:rPr>
                <w:t>16</w: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end"/>
              </w:r>
              <w:r w:rsidR="00AD4AEB">
                <w:t xml:space="preserve"> of </w: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begin"/>
              </w:r>
              <w:r w:rsidR="00AD4AEB">
                <w:rPr>
                  <w:b/>
                  <w:bCs/>
                </w:rPr>
                <w:instrText xml:space="preserve"> NUMPAGES  </w:instrTex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separate"/>
              </w:r>
              <w:r w:rsidR="00E11FA0">
                <w:rPr>
                  <w:b/>
                  <w:bCs/>
                  <w:noProof/>
                </w:rPr>
                <w:t>16</w: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end"/>
              </w:r>
            </w:sdtContent>
          </w:sdt>
        </w:p>
      </w:tc>
    </w:tr>
  </w:tbl>
  <w:p w14:paraId="73CD00B3" w14:textId="77777777" w:rsidR="00A26FCB" w:rsidRPr="00CA0831" w:rsidRDefault="00A26FCB" w:rsidP="00AD4AE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8B8A3D" w14:textId="77777777" w:rsidR="007E47FD" w:rsidRDefault="007E47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232EFC" w14:textId="77777777" w:rsidR="00A33146" w:rsidRDefault="00A33146">
      <w:pPr>
        <w:spacing w:after="0" w:line="240" w:lineRule="auto"/>
      </w:pPr>
      <w:r>
        <w:separator/>
      </w:r>
    </w:p>
  </w:footnote>
  <w:footnote w:type="continuationSeparator" w:id="0">
    <w:p w14:paraId="2471078B" w14:textId="77777777" w:rsidR="00A33146" w:rsidRDefault="00A331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0AE7FE" w14:textId="77777777" w:rsidR="007E47FD" w:rsidRDefault="007E47F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F3E12D" w14:textId="77777777" w:rsidR="00632779" w:rsidRDefault="00632779">
    <w:pPr>
      <w:pStyle w:val="Header"/>
    </w:pPr>
    <w:r>
      <w:rPr>
        <w:noProof/>
        <w:lang w:eastAsia="en-US"/>
      </w:rPr>
      <w:drawing>
        <wp:anchor distT="0" distB="0" distL="114300" distR="114300" simplePos="0" relativeHeight="251659264" behindDoc="0" locked="0" layoutInCell="1" allowOverlap="1" wp14:anchorId="7F144970" wp14:editId="48525588">
          <wp:simplePos x="0" y="0"/>
          <wp:positionH relativeFrom="margin">
            <wp:posOffset>-47625</wp:posOffset>
          </wp:positionH>
          <wp:positionV relativeFrom="paragraph">
            <wp:posOffset>19050</wp:posOffset>
          </wp:positionV>
          <wp:extent cx="1009650" cy="390525"/>
          <wp:effectExtent l="0" t="0" r="0" b="9525"/>
          <wp:wrapThrough wrapText="bothSides">
            <wp:wrapPolygon edited="0">
              <wp:start x="0" y="0"/>
              <wp:lineTo x="0" y="21073"/>
              <wp:lineTo x="21192" y="21073"/>
              <wp:lineTo x="21192" y="0"/>
              <wp:lineTo x="0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9650" cy="390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BA46AA" w14:textId="77777777" w:rsidR="007E47FD" w:rsidRDefault="007E47F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3A8C9B3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3EA602A"/>
    <w:multiLevelType w:val="hybridMultilevel"/>
    <w:tmpl w:val="E6781BCA"/>
    <w:lvl w:ilvl="0" w:tplc="C36EC766">
      <w:start w:val="1"/>
      <w:numFmt w:val="decimal"/>
      <w:lvlText w:val="6.6.6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7D3ED4"/>
    <w:multiLevelType w:val="hybridMultilevel"/>
    <w:tmpl w:val="E35E1E5C"/>
    <w:lvl w:ilvl="0" w:tplc="E310792C">
      <w:start w:val="1"/>
      <w:numFmt w:val="decimal"/>
      <w:lvlText w:val="6.3.%1"/>
      <w:lvlJc w:val="left"/>
      <w:pPr>
        <w:ind w:left="720" w:hanging="360"/>
      </w:pPr>
      <w:rPr>
        <w:rFonts w:hint="default"/>
        <w:b w:val="0"/>
      </w:rPr>
    </w:lvl>
    <w:lvl w:ilvl="1" w:tplc="08B2E6E0">
      <w:start w:val="800"/>
      <w:numFmt w:val="bullet"/>
      <w:lvlText w:val="◆"/>
      <w:lvlJc w:val="left"/>
      <w:pPr>
        <w:ind w:left="1440" w:hanging="360"/>
      </w:pPr>
      <w:rPr>
        <w:rFonts w:ascii="AdobePiStd" w:eastAsia="AdobePiStd" w:hAnsi="Cheltenham-Book" w:cs="AdobePiStd" w:hint="eastAsia"/>
        <w:b w:val="0"/>
      </w:rPr>
    </w:lvl>
    <w:lvl w:ilvl="2" w:tplc="CD1E8CA6">
      <w:start w:val="1"/>
      <w:numFmt w:val="decimal"/>
      <w:lvlText w:val="%3."/>
      <w:lvlJc w:val="left"/>
      <w:pPr>
        <w:ind w:left="2340" w:hanging="360"/>
      </w:pPr>
      <w:rPr>
        <w:rFonts w:hint="eastAsia"/>
      </w:rPr>
    </w:lvl>
    <w:lvl w:ilvl="3" w:tplc="04965328">
      <w:start w:val="1"/>
      <w:numFmt w:val="lowerRoman"/>
      <w:lvlText w:val="%4."/>
      <w:lvlJc w:val="left"/>
      <w:pPr>
        <w:ind w:left="3240" w:hanging="720"/>
      </w:pPr>
      <w:rPr>
        <w:rFonts w:hint="eastAsia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E6467B"/>
    <w:multiLevelType w:val="hybridMultilevel"/>
    <w:tmpl w:val="8F647B64"/>
    <w:lvl w:ilvl="0" w:tplc="2A9E7056">
      <w:start w:val="1"/>
      <w:numFmt w:val="decimal"/>
      <w:lvlText w:val="6.3.3.%1"/>
      <w:lvlJc w:val="left"/>
      <w:pPr>
        <w:ind w:left="720" w:hanging="360"/>
      </w:pPr>
      <w:rPr>
        <w:rFonts w:hint="default"/>
      </w:rPr>
    </w:lvl>
    <w:lvl w:ilvl="1" w:tplc="00563F7A">
      <w:start w:val="1"/>
      <w:numFmt w:val="decimal"/>
      <w:lvlText w:val="6.3.3.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56675A"/>
    <w:multiLevelType w:val="hybridMultilevel"/>
    <w:tmpl w:val="7EEC89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671C2"/>
    <w:multiLevelType w:val="hybridMultilevel"/>
    <w:tmpl w:val="773CC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817EB8"/>
    <w:multiLevelType w:val="hybridMultilevel"/>
    <w:tmpl w:val="D13A534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48039A"/>
    <w:multiLevelType w:val="multilevel"/>
    <w:tmpl w:val="D8C8EF8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1800"/>
      </w:pPr>
      <w:rPr>
        <w:rFonts w:hint="default"/>
      </w:rPr>
    </w:lvl>
  </w:abstractNum>
  <w:abstractNum w:abstractNumId="8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CF295C"/>
    <w:multiLevelType w:val="hybridMultilevel"/>
    <w:tmpl w:val="4A609726"/>
    <w:lvl w:ilvl="0" w:tplc="DD3245F0">
      <w:start w:val="1"/>
      <w:numFmt w:val="decimal"/>
      <w:lvlText w:val="6.6.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1008715C">
      <w:start w:val="1"/>
      <w:numFmt w:val="decimal"/>
      <w:lvlText w:val="6.6.2.%3."/>
      <w:lvlJc w:val="right"/>
      <w:pPr>
        <w:ind w:left="2160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E709B0"/>
    <w:multiLevelType w:val="hybridMultilevel"/>
    <w:tmpl w:val="88B2B0DC"/>
    <w:lvl w:ilvl="0" w:tplc="2892BB58">
      <w:start w:val="1"/>
      <w:numFmt w:val="decimal"/>
      <w:lvlText w:val="6.4.%1"/>
      <w:lvlJc w:val="left"/>
      <w:pPr>
        <w:ind w:left="720" w:hanging="360"/>
      </w:pPr>
      <w:rPr>
        <w:rFonts w:hint="default"/>
        <w:b w:val="0"/>
      </w:rPr>
    </w:lvl>
    <w:lvl w:ilvl="1" w:tplc="ED3833F2">
      <w:start w:val="1"/>
      <w:numFmt w:val="decimal"/>
      <w:lvlText w:val="6.5.%2"/>
      <w:lvlJc w:val="righ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5A3AEB"/>
    <w:multiLevelType w:val="hybridMultilevel"/>
    <w:tmpl w:val="FE0003C8"/>
    <w:lvl w:ilvl="0" w:tplc="DD3245F0">
      <w:start w:val="1"/>
      <w:numFmt w:val="decimal"/>
      <w:lvlText w:val="6.6.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16B23366">
      <w:start w:val="1"/>
      <w:numFmt w:val="decimal"/>
      <w:lvlText w:val="6.6.4.%3."/>
      <w:lvlJc w:val="right"/>
      <w:pPr>
        <w:ind w:left="2160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675AA2"/>
    <w:multiLevelType w:val="hybridMultilevel"/>
    <w:tmpl w:val="9D207206"/>
    <w:lvl w:ilvl="0" w:tplc="ED3833F2">
      <w:start w:val="1"/>
      <w:numFmt w:val="decimal"/>
      <w:lvlText w:val="6.5.%1"/>
      <w:lvlJc w:val="righ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81592D"/>
    <w:multiLevelType w:val="hybridMultilevel"/>
    <w:tmpl w:val="BDECA5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5215E1"/>
    <w:multiLevelType w:val="hybridMultilevel"/>
    <w:tmpl w:val="378AFF12"/>
    <w:lvl w:ilvl="0" w:tplc="470C2B7A">
      <w:start w:val="1"/>
      <w:numFmt w:val="decimal"/>
      <w:lvlText w:val="6.1.6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E50E08"/>
    <w:multiLevelType w:val="hybridMultilevel"/>
    <w:tmpl w:val="E4982FA2"/>
    <w:lvl w:ilvl="0" w:tplc="6D04B880">
      <w:start w:val="1"/>
      <w:numFmt w:val="bullet"/>
      <w:lvlText w:val="-"/>
      <w:lvlJc w:val="left"/>
      <w:pPr>
        <w:ind w:left="1485" w:hanging="360"/>
      </w:pPr>
      <w:rPr>
        <w:rFonts w:ascii="Arial" w:eastAsia="Times New Roman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6" w15:restartNumberingAfterBreak="0">
    <w:nsid w:val="436C3849"/>
    <w:multiLevelType w:val="hybridMultilevel"/>
    <w:tmpl w:val="1A5C8ADE"/>
    <w:lvl w:ilvl="0" w:tplc="ED3833F2">
      <w:start w:val="1"/>
      <w:numFmt w:val="decimal"/>
      <w:lvlText w:val="6.5.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29386D"/>
    <w:multiLevelType w:val="hybridMultilevel"/>
    <w:tmpl w:val="EE361ABA"/>
    <w:lvl w:ilvl="0" w:tplc="DD3245F0">
      <w:start w:val="1"/>
      <w:numFmt w:val="decimal"/>
      <w:lvlText w:val="6.6.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F7FAB31A">
      <w:start w:val="1"/>
      <w:numFmt w:val="decimal"/>
      <w:lvlText w:val="6.6.5.%3."/>
      <w:lvlJc w:val="right"/>
      <w:pPr>
        <w:ind w:left="2160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E23B65"/>
    <w:multiLevelType w:val="hybridMultilevel"/>
    <w:tmpl w:val="C4ACA0F8"/>
    <w:lvl w:ilvl="0" w:tplc="ABF8C2EE">
      <w:start w:val="1"/>
      <w:numFmt w:val="decimal"/>
      <w:lvlText w:val="6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5B4191"/>
    <w:multiLevelType w:val="hybridMultilevel"/>
    <w:tmpl w:val="37FC3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5574ED"/>
    <w:multiLevelType w:val="hybridMultilevel"/>
    <w:tmpl w:val="622E0D18"/>
    <w:lvl w:ilvl="0" w:tplc="E8DCDDBA">
      <w:start w:val="1"/>
      <w:numFmt w:val="decimal"/>
      <w:lvlText w:val="6.2.%1"/>
      <w:lvlJc w:val="left"/>
      <w:pPr>
        <w:ind w:left="720" w:hanging="360"/>
      </w:pPr>
      <w:rPr>
        <w:rFonts w:hint="default"/>
      </w:rPr>
    </w:lvl>
    <w:lvl w:ilvl="1" w:tplc="6A2ED754">
      <w:start w:val="1"/>
      <w:numFmt w:val="decimal"/>
      <w:lvlText w:val="6.2.3.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7A77EE"/>
    <w:multiLevelType w:val="hybridMultilevel"/>
    <w:tmpl w:val="4C944408"/>
    <w:lvl w:ilvl="0" w:tplc="ABF8C2EE">
      <w:start w:val="1"/>
      <w:numFmt w:val="decimal"/>
      <w:lvlText w:val="6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B659A8"/>
    <w:multiLevelType w:val="hybridMultilevel"/>
    <w:tmpl w:val="9A2E4A9E"/>
    <w:lvl w:ilvl="0" w:tplc="965016C4">
      <w:start w:val="1"/>
      <w:numFmt w:val="decimal"/>
      <w:lvlText w:val="6.6.6.%1."/>
      <w:lvlJc w:val="right"/>
      <w:pPr>
        <w:ind w:left="216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541C53"/>
    <w:multiLevelType w:val="hybridMultilevel"/>
    <w:tmpl w:val="1C009308"/>
    <w:lvl w:ilvl="0" w:tplc="2892BB58">
      <w:start w:val="1"/>
      <w:numFmt w:val="decimal"/>
      <w:lvlText w:val="6.4.%1"/>
      <w:lvlJc w:val="left"/>
      <w:pPr>
        <w:ind w:left="720" w:hanging="360"/>
      </w:pPr>
      <w:rPr>
        <w:rFonts w:hint="default"/>
        <w:b w:val="0"/>
      </w:rPr>
    </w:lvl>
    <w:lvl w:ilvl="1" w:tplc="AA4C92A4">
      <w:start w:val="1"/>
      <w:numFmt w:val="decimal"/>
      <w:lvlText w:val="6.4.8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C73928"/>
    <w:multiLevelType w:val="hybridMultilevel"/>
    <w:tmpl w:val="CDA4A29E"/>
    <w:lvl w:ilvl="0" w:tplc="E9FE79B6">
      <w:start w:val="1"/>
      <w:numFmt w:val="decimal"/>
      <w:lvlText w:val="%1."/>
      <w:lvlJc w:val="left"/>
      <w:pPr>
        <w:ind w:left="972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692" w:hanging="360"/>
      </w:pPr>
    </w:lvl>
    <w:lvl w:ilvl="2" w:tplc="1009001B" w:tentative="1">
      <w:start w:val="1"/>
      <w:numFmt w:val="lowerRoman"/>
      <w:lvlText w:val="%3."/>
      <w:lvlJc w:val="right"/>
      <w:pPr>
        <w:ind w:left="2412" w:hanging="180"/>
      </w:pPr>
    </w:lvl>
    <w:lvl w:ilvl="3" w:tplc="1009000F" w:tentative="1">
      <w:start w:val="1"/>
      <w:numFmt w:val="decimal"/>
      <w:lvlText w:val="%4."/>
      <w:lvlJc w:val="left"/>
      <w:pPr>
        <w:ind w:left="3132" w:hanging="360"/>
      </w:pPr>
    </w:lvl>
    <w:lvl w:ilvl="4" w:tplc="10090019" w:tentative="1">
      <w:start w:val="1"/>
      <w:numFmt w:val="lowerLetter"/>
      <w:lvlText w:val="%5."/>
      <w:lvlJc w:val="left"/>
      <w:pPr>
        <w:ind w:left="3852" w:hanging="360"/>
      </w:pPr>
    </w:lvl>
    <w:lvl w:ilvl="5" w:tplc="1009001B" w:tentative="1">
      <w:start w:val="1"/>
      <w:numFmt w:val="lowerRoman"/>
      <w:lvlText w:val="%6."/>
      <w:lvlJc w:val="right"/>
      <w:pPr>
        <w:ind w:left="4572" w:hanging="180"/>
      </w:pPr>
    </w:lvl>
    <w:lvl w:ilvl="6" w:tplc="1009000F" w:tentative="1">
      <w:start w:val="1"/>
      <w:numFmt w:val="decimal"/>
      <w:lvlText w:val="%7."/>
      <w:lvlJc w:val="left"/>
      <w:pPr>
        <w:ind w:left="5292" w:hanging="360"/>
      </w:pPr>
    </w:lvl>
    <w:lvl w:ilvl="7" w:tplc="10090019" w:tentative="1">
      <w:start w:val="1"/>
      <w:numFmt w:val="lowerLetter"/>
      <w:lvlText w:val="%8."/>
      <w:lvlJc w:val="left"/>
      <w:pPr>
        <w:ind w:left="6012" w:hanging="360"/>
      </w:pPr>
    </w:lvl>
    <w:lvl w:ilvl="8" w:tplc="1009001B" w:tentative="1">
      <w:start w:val="1"/>
      <w:numFmt w:val="lowerRoman"/>
      <w:lvlText w:val="%9."/>
      <w:lvlJc w:val="right"/>
      <w:pPr>
        <w:ind w:left="6732" w:hanging="180"/>
      </w:pPr>
    </w:lvl>
  </w:abstractNum>
  <w:abstractNum w:abstractNumId="27" w15:restartNumberingAfterBreak="0">
    <w:nsid w:val="66F7621D"/>
    <w:multiLevelType w:val="multilevel"/>
    <w:tmpl w:val="7BD2A796"/>
    <w:lvl w:ilvl="0">
      <w:start w:val="1"/>
      <w:numFmt w:val="decimal"/>
      <w:lvlText w:val="%1.0"/>
      <w:lvlJc w:val="left"/>
      <w:pPr>
        <w:ind w:left="1137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9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92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3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9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12" w:hanging="1440"/>
      </w:pPr>
      <w:rPr>
        <w:rFonts w:hint="default"/>
      </w:rPr>
    </w:lvl>
  </w:abstractNum>
  <w:abstractNum w:abstractNumId="28" w15:restartNumberingAfterBreak="0">
    <w:nsid w:val="683629A2"/>
    <w:multiLevelType w:val="hybridMultilevel"/>
    <w:tmpl w:val="B47C706E"/>
    <w:lvl w:ilvl="0" w:tplc="DD3245F0">
      <w:start w:val="1"/>
      <w:numFmt w:val="decimal"/>
      <w:lvlText w:val="6.6.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734ED108">
      <w:start w:val="1"/>
      <w:numFmt w:val="decimal"/>
      <w:lvlText w:val="6.6.3.%3."/>
      <w:lvlJc w:val="right"/>
      <w:pPr>
        <w:ind w:left="2160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E7739E"/>
    <w:multiLevelType w:val="hybridMultilevel"/>
    <w:tmpl w:val="9CD0484A"/>
    <w:lvl w:ilvl="0" w:tplc="DD3245F0">
      <w:start w:val="1"/>
      <w:numFmt w:val="decimal"/>
      <w:lvlText w:val="6.6.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E9E45706">
      <w:start w:val="1"/>
      <w:numFmt w:val="decimal"/>
      <w:lvlText w:val="6.6.7.%3."/>
      <w:lvlJc w:val="right"/>
      <w:pPr>
        <w:ind w:left="2160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423819"/>
    <w:multiLevelType w:val="multilevel"/>
    <w:tmpl w:val="A9A829E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9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79987D36"/>
    <w:multiLevelType w:val="hybridMultilevel"/>
    <w:tmpl w:val="894E0F52"/>
    <w:lvl w:ilvl="0" w:tplc="ED3833F2">
      <w:start w:val="1"/>
      <w:numFmt w:val="decimal"/>
      <w:lvlText w:val="6.5.%1"/>
      <w:lvlJc w:val="righ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8"/>
  </w:num>
  <w:num w:numId="3">
    <w:abstractNumId w:val="20"/>
  </w:num>
  <w:num w:numId="4">
    <w:abstractNumId w:val="4"/>
  </w:num>
  <w:num w:numId="5">
    <w:abstractNumId w:val="5"/>
  </w:num>
  <w:num w:numId="6">
    <w:abstractNumId w:val="0"/>
  </w:num>
  <w:num w:numId="7">
    <w:abstractNumId w:val="15"/>
  </w:num>
  <w:num w:numId="8">
    <w:abstractNumId w:val="13"/>
  </w:num>
  <w:num w:numId="9">
    <w:abstractNumId w:val="19"/>
  </w:num>
  <w:num w:numId="10">
    <w:abstractNumId w:val="26"/>
  </w:num>
  <w:num w:numId="11">
    <w:abstractNumId w:val="7"/>
  </w:num>
  <w:num w:numId="12">
    <w:abstractNumId w:val="27"/>
  </w:num>
  <w:num w:numId="13">
    <w:abstractNumId w:val="30"/>
  </w:num>
  <w:num w:numId="14">
    <w:abstractNumId w:val="6"/>
  </w:num>
  <w:num w:numId="15">
    <w:abstractNumId w:val="23"/>
  </w:num>
  <w:num w:numId="16">
    <w:abstractNumId w:val="18"/>
  </w:num>
  <w:num w:numId="17">
    <w:abstractNumId w:val="22"/>
  </w:num>
  <w:num w:numId="18">
    <w:abstractNumId w:val="2"/>
  </w:num>
  <w:num w:numId="19">
    <w:abstractNumId w:val="3"/>
  </w:num>
  <w:num w:numId="20">
    <w:abstractNumId w:val="25"/>
  </w:num>
  <w:num w:numId="21">
    <w:abstractNumId w:val="10"/>
  </w:num>
  <w:num w:numId="22">
    <w:abstractNumId w:val="31"/>
  </w:num>
  <w:num w:numId="23">
    <w:abstractNumId w:val="12"/>
  </w:num>
  <w:num w:numId="24">
    <w:abstractNumId w:val="16"/>
  </w:num>
  <w:num w:numId="25">
    <w:abstractNumId w:val="9"/>
  </w:num>
  <w:num w:numId="26">
    <w:abstractNumId w:val="28"/>
  </w:num>
  <w:num w:numId="27">
    <w:abstractNumId w:val="11"/>
  </w:num>
  <w:num w:numId="28">
    <w:abstractNumId w:val="17"/>
  </w:num>
  <w:num w:numId="29">
    <w:abstractNumId w:val="29"/>
  </w:num>
  <w:num w:numId="30">
    <w:abstractNumId w:val="24"/>
  </w:num>
  <w:num w:numId="31">
    <w:abstractNumId w:val="14"/>
  </w:num>
  <w:num w:numId="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trackRevisions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3F09"/>
    <w:rsid w:val="00013E53"/>
    <w:rsid w:val="00015AF4"/>
    <w:rsid w:val="00016FF0"/>
    <w:rsid w:val="0003455F"/>
    <w:rsid w:val="00044EF2"/>
    <w:rsid w:val="000523DC"/>
    <w:rsid w:val="0005325D"/>
    <w:rsid w:val="0009030F"/>
    <w:rsid w:val="00100583"/>
    <w:rsid w:val="00115C96"/>
    <w:rsid w:val="00135E78"/>
    <w:rsid w:val="00155520"/>
    <w:rsid w:val="00172A18"/>
    <w:rsid w:val="00176714"/>
    <w:rsid w:val="00187D47"/>
    <w:rsid w:val="00195252"/>
    <w:rsid w:val="00196BA2"/>
    <w:rsid w:val="001C1EC5"/>
    <w:rsid w:val="001D0A8C"/>
    <w:rsid w:val="001E63CF"/>
    <w:rsid w:val="001F2C77"/>
    <w:rsid w:val="00214945"/>
    <w:rsid w:val="00226B84"/>
    <w:rsid w:val="00277808"/>
    <w:rsid w:val="002A71D6"/>
    <w:rsid w:val="002E399F"/>
    <w:rsid w:val="0031297C"/>
    <w:rsid w:val="00351084"/>
    <w:rsid w:val="0035326D"/>
    <w:rsid w:val="0035662C"/>
    <w:rsid w:val="003860F6"/>
    <w:rsid w:val="0039694A"/>
    <w:rsid w:val="003A78D7"/>
    <w:rsid w:val="003D278C"/>
    <w:rsid w:val="003E5078"/>
    <w:rsid w:val="003F4145"/>
    <w:rsid w:val="003F5319"/>
    <w:rsid w:val="00414323"/>
    <w:rsid w:val="00427BD9"/>
    <w:rsid w:val="00441577"/>
    <w:rsid w:val="00462CBC"/>
    <w:rsid w:val="00492161"/>
    <w:rsid w:val="004A6CEC"/>
    <w:rsid w:val="004D5408"/>
    <w:rsid w:val="004D5BDA"/>
    <w:rsid w:val="0050353F"/>
    <w:rsid w:val="00525C25"/>
    <w:rsid w:val="005314DE"/>
    <w:rsid w:val="005456E2"/>
    <w:rsid w:val="005715AC"/>
    <w:rsid w:val="00573CB2"/>
    <w:rsid w:val="005C6B57"/>
    <w:rsid w:val="005D12D7"/>
    <w:rsid w:val="005D2B7C"/>
    <w:rsid w:val="00623E9C"/>
    <w:rsid w:val="00632779"/>
    <w:rsid w:val="006426B4"/>
    <w:rsid w:val="0065157E"/>
    <w:rsid w:val="00696C14"/>
    <w:rsid w:val="006A14A1"/>
    <w:rsid w:val="006B47D1"/>
    <w:rsid w:val="006F28D0"/>
    <w:rsid w:val="00702236"/>
    <w:rsid w:val="00710CF3"/>
    <w:rsid w:val="00712BD3"/>
    <w:rsid w:val="0071362A"/>
    <w:rsid w:val="00733202"/>
    <w:rsid w:val="00764542"/>
    <w:rsid w:val="007865BF"/>
    <w:rsid w:val="007951D0"/>
    <w:rsid w:val="007C5D0D"/>
    <w:rsid w:val="007E47FD"/>
    <w:rsid w:val="007F4730"/>
    <w:rsid w:val="008030CD"/>
    <w:rsid w:val="00833AD8"/>
    <w:rsid w:val="008932C8"/>
    <w:rsid w:val="008947FD"/>
    <w:rsid w:val="008A5072"/>
    <w:rsid w:val="008B78F0"/>
    <w:rsid w:val="008D63B5"/>
    <w:rsid w:val="00915DB1"/>
    <w:rsid w:val="0091628B"/>
    <w:rsid w:val="00920C67"/>
    <w:rsid w:val="009508BD"/>
    <w:rsid w:val="009774A2"/>
    <w:rsid w:val="00983F09"/>
    <w:rsid w:val="00993ECE"/>
    <w:rsid w:val="009943CF"/>
    <w:rsid w:val="009B3C67"/>
    <w:rsid w:val="009C1B4E"/>
    <w:rsid w:val="009D0CB6"/>
    <w:rsid w:val="009F42B7"/>
    <w:rsid w:val="00A24387"/>
    <w:rsid w:val="00A26FCB"/>
    <w:rsid w:val="00A33146"/>
    <w:rsid w:val="00A36274"/>
    <w:rsid w:val="00A654C0"/>
    <w:rsid w:val="00AC438A"/>
    <w:rsid w:val="00AC7FBD"/>
    <w:rsid w:val="00AD4AEB"/>
    <w:rsid w:val="00AF1E20"/>
    <w:rsid w:val="00B041C4"/>
    <w:rsid w:val="00B57695"/>
    <w:rsid w:val="00B6031C"/>
    <w:rsid w:val="00B634F1"/>
    <w:rsid w:val="00BA190E"/>
    <w:rsid w:val="00BE309C"/>
    <w:rsid w:val="00C137D5"/>
    <w:rsid w:val="00C25A1F"/>
    <w:rsid w:val="00C306EF"/>
    <w:rsid w:val="00C8453E"/>
    <w:rsid w:val="00C9032F"/>
    <w:rsid w:val="00C92280"/>
    <w:rsid w:val="00CA0831"/>
    <w:rsid w:val="00CA48A5"/>
    <w:rsid w:val="00CE281A"/>
    <w:rsid w:val="00CF382E"/>
    <w:rsid w:val="00D261EA"/>
    <w:rsid w:val="00D37D2B"/>
    <w:rsid w:val="00D92CFE"/>
    <w:rsid w:val="00D96C95"/>
    <w:rsid w:val="00DC66C0"/>
    <w:rsid w:val="00DC771E"/>
    <w:rsid w:val="00E11FA0"/>
    <w:rsid w:val="00E26263"/>
    <w:rsid w:val="00E26DE4"/>
    <w:rsid w:val="00E55391"/>
    <w:rsid w:val="00E63F2A"/>
    <w:rsid w:val="00E85CB8"/>
    <w:rsid w:val="00E957AB"/>
    <w:rsid w:val="00EA651F"/>
    <w:rsid w:val="00EA79A4"/>
    <w:rsid w:val="00EF63B9"/>
    <w:rsid w:val="00F05A4E"/>
    <w:rsid w:val="00F46E64"/>
    <w:rsid w:val="00F92BD8"/>
    <w:rsid w:val="00FA5516"/>
    <w:rsid w:val="00FB48B8"/>
    <w:rsid w:val="00FD7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6322199B"/>
  <w15:docId w15:val="{F23B4D9D-EA0C-4481-B9A5-3EB86541B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62CBC"/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462CBC"/>
    <w:pPr>
      <w:pBdr>
        <w:top w:val="single" w:sz="24" w:space="0" w:color="099BDD" w:themeColor="text2"/>
        <w:left w:val="single" w:sz="24" w:space="0" w:color="099BDD" w:themeColor="text2"/>
        <w:bottom w:val="single" w:sz="24" w:space="0" w:color="099BDD" w:themeColor="text2"/>
        <w:right w:val="single" w:sz="24" w:space="0" w:color="099BDD" w:themeColor="text2"/>
      </w:pBdr>
      <w:shd w:val="clear" w:color="auto" w:fill="099BDD" w:themeFill="text2"/>
      <w:spacing w:after="0"/>
      <w:outlineLvl w:val="0"/>
    </w:pPr>
    <w:rPr>
      <w:rFonts w:eastAsiaTheme="majorEastAsia" w:cstheme="majorBidi"/>
      <w:caps/>
      <w:color w:val="FFFFFF" w:themeColor="background1"/>
      <w:spacing w:val="15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2CBC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eastAsiaTheme="majorEastAsia" w:cstheme="majorBidi"/>
      <w:caps/>
      <w:spacing w:val="15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32C8"/>
    <w:pPr>
      <w:pBdr>
        <w:top w:val="single" w:sz="6" w:space="2" w:color="099BDD" w:themeColor="text2"/>
      </w:pBdr>
      <w:spacing w:before="300" w:after="0"/>
      <w:outlineLvl w:val="2"/>
    </w:pPr>
    <w:rPr>
      <w:rFonts w:eastAsiaTheme="majorEastAsia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2CBC"/>
    <w:rPr>
      <w:rFonts w:ascii="Calibri" w:eastAsiaTheme="majorEastAsia" w:hAnsi="Calibri" w:cstheme="majorBidi"/>
      <w:caps/>
      <w:color w:val="FFFFFF" w:themeColor="background1"/>
      <w:spacing w:val="15"/>
      <w:sz w:val="28"/>
      <w:shd w:val="clear" w:color="auto" w:fill="099BDD" w:themeFill="text2"/>
    </w:rPr>
  </w:style>
  <w:style w:type="character" w:customStyle="1" w:styleId="Heading2Char">
    <w:name w:val="Heading 2 Char"/>
    <w:basedOn w:val="DefaultParagraphFont"/>
    <w:link w:val="Heading2"/>
    <w:uiPriority w:val="9"/>
    <w:rsid w:val="00462CBC"/>
    <w:rPr>
      <w:rFonts w:ascii="Calibri" w:eastAsiaTheme="majorEastAsia" w:hAnsi="Calibri" w:cstheme="majorBidi"/>
      <w:caps/>
      <w:spacing w:val="15"/>
      <w:sz w:val="24"/>
      <w:shd w:val="clear" w:color="auto" w:fill="C9ECFC" w:themeFill="text2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8932C8"/>
    <w:rPr>
      <w:rFonts w:ascii="Calibri" w:eastAsiaTheme="majorEastAsia" w:hAnsi="Calibr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462CBC"/>
    <w:pPr>
      <w:spacing w:before="0" w:after="0"/>
    </w:pPr>
    <w:rPr>
      <w:rFonts w:eastAsiaTheme="majorEastAsia" w:cstheme="majorBidi"/>
      <w:caps/>
      <w:color w:val="099BDD" w:themeColor="text2"/>
      <w:spacing w:val="10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62CBC"/>
    <w:rPr>
      <w:rFonts w:ascii="Calibri" w:eastAsiaTheme="majorEastAsia" w:hAnsi="Calibri" w:cstheme="majorBidi"/>
      <w:caps/>
      <w:color w:val="099BDD" w:themeColor="text2"/>
      <w:spacing w:val="10"/>
      <w:sz w:val="3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0" w:after="500" w:line="240" w:lineRule="auto"/>
    </w:pPr>
    <w:rPr>
      <w:caps/>
      <w:color w:val="757575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Pr>
      <w:caps/>
      <w:color w:val="757575" w:themeColor="text1" w:themeTint="A6"/>
      <w:spacing w:val="10"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SubtleReference">
    <w:name w:val="Subtle Reference"/>
    <w:uiPriority w:val="31"/>
    <w:qFormat/>
    <w:rPr>
      <w:b w:val="0"/>
      <w:bCs w:val="0"/>
      <w:color w:val="099BDD" w:themeColor="text2"/>
    </w:rPr>
  </w:style>
  <w:style w:type="character" w:styleId="SubtleEmphasis">
    <w:name w:val="Subtle Emphasis"/>
    <w:uiPriority w:val="19"/>
    <w:qFormat/>
    <w:rPr>
      <w:i/>
      <w:iCs/>
      <w:color w:val="044D6E" w:themeColor="text2" w:themeShade="80"/>
    </w:rPr>
  </w:style>
  <w:style w:type="character" w:styleId="Emphasis">
    <w:name w:val="Emphasis"/>
    <w:uiPriority w:val="20"/>
    <w:qFormat/>
    <w:rPr>
      <w:caps/>
      <w:color w:val="auto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1080" w:right="1080"/>
      <w:jc w:val="center"/>
    </w:pPr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sz w:val="24"/>
      <w:szCs w:val="24"/>
    </w:rPr>
  </w:style>
  <w:style w:type="character" w:styleId="IntenseEmphasis">
    <w:name w:val="Intense Emphasis"/>
    <w:uiPriority w:val="21"/>
    <w:qFormat/>
    <w:rPr>
      <w:b/>
      <w:bCs/>
      <w:caps/>
      <w:color w:val="044D6E" w:themeColor="text2" w:themeShade="80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spacing w:before="240" w:after="240" w:line="240" w:lineRule="auto"/>
      <w:ind w:left="1080" w:right="1080"/>
      <w:jc w:val="center"/>
    </w:pPr>
    <w:rPr>
      <w:color w:val="099BDD" w:themeColor="text2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color w:val="099BDD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styleId="BookTitle">
    <w:name w:val="Book Title"/>
    <w:uiPriority w:val="33"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color w:val="0673A5" w:themeColor="text2" w:themeShade="BF"/>
      <w:sz w:val="16"/>
      <w:szCs w:val="16"/>
    </w:rPr>
  </w:style>
  <w:style w:type="character" w:styleId="IntenseReference">
    <w:name w:val="Intense Reference"/>
    <w:uiPriority w:val="32"/>
    <w:qFormat/>
    <w:rPr>
      <w:b w:val="0"/>
      <w:bCs w:val="0"/>
      <w:i/>
      <w:iCs/>
      <w:caps/>
      <w:color w:val="099BDD" w:themeColor="text2"/>
    </w:r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styleId="Strong">
    <w:name w:val="Strong"/>
    <w:uiPriority w:val="22"/>
    <w:qFormat/>
    <w:rPr>
      <w:b/>
      <w:b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983F09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F09"/>
  </w:style>
  <w:style w:type="paragraph" w:styleId="Footer">
    <w:name w:val="footer"/>
    <w:basedOn w:val="Normal"/>
    <w:link w:val="FooterChar"/>
    <w:uiPriority w:val="99"/>
    <w:unhideWhenUsed/>
    <w:rsid w:val="00983F09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F09"/>
  </w:style>
  <w:style w:type="paragraph" w:styleId="ListBullet">
    <w:name w:val="List Bullet"/>
    <w:basedOn w:val="Normal"/>
    <w:rsid w:val="001C1EC5"/>
    <w:pPr>
      <w:numPr>
        <w:numId w:val="6"/>
      </w:numPr>
      <w:spacing w:before="0" w:after="0" w:line="240" w:lineRule="auto"/>
      <w:contextualSpacing/>
    </w:pPr>
    <w:rPr>
      <w:rFonts w:ascii="Times New Roman" w:eastAsia="Times New Roman" w:hAnsi="Times New Roman" w:cs="Times New Roman"/>
      <w:sz w:val="20"/>
      <w:szCs w:val="20"/>
      <w:lang w:val="en-GB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63B5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63B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emf"/><Relationship Id="rId35" Type="http://schemas.openxmlformats.org/officeDocument/2006/relationships/header" Target="header3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grush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4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58C2C7F-45A5-416E-92E7-8B8D3044F3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(blank).dotx</Template>
  <TotalTime>0</TotalTime>
  <Pages>1</Pages>
  <Words>633</Words>
  <Characters>3612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OPS07-QF36 SOP TITLE Rev. 002</dc:creator>
  <cp:keywords/>
  <cp:lastModifiedBy>Tamalur Shaikh</cp:lastModifiedBy>
  <cp:revision>2</cp:revision>
  <cp:lastPrinted>2019-03-11T19:01:00Z</cp:lastPrinted>
  <dcterms:created xsi:type="dcterms:W3CDTF">2020-06-12T02:40:00Z</dcterms:created>
  <dcterms:modified xsi:type="dcterms:W3CDTF">2020-06-12T02:40:00Z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TC037499679991</vt:lpwstr>
  </property>
</Properties>
</file>