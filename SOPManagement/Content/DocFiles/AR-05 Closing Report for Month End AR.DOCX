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0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160"/>
        <w:gridCol w:w="2958"/>
        <w:gridCol w:w="1554"/>
        <w:gridCol w:w="2928"/>
      </w:tblGrid>
      <w:tr w:rsidR="00D96BDE" w14:paraId="4403E8CE" w14:textId="77777777" w:rsidTr="00883C3A">
        <w:trPr>
          <w:trHeight w:val="785"/>
        </w:trPr>
        <w:tc>
          <w:tcPr>
            <w:tcW w:w="2160" w:type="dxa"/>
            <w:shd w:val="clear" w:color="auto" w:fill="099BDD" w:themeFill="text2"/>
            <w:vAlign w:val="center"/>
          </w:tcPr>
          <w:p w14:paraId="73F9D090" w14:textId="77777777" w:rsidR="00D96BDE" w:rsidRPr="0003455F" w:rsidRDefault="00D96BDE" w:rsidP="00883C3A">
            <w:pPr>
              <w:pStyle w:val="Title"/>
              <w:rPr>
                <w:color w:val="2C2C2C" w:themeColor="text1"/>
                <w:sz w:val="24"/>
                <w:szCs w:val="24"/>
              </w:rPr>
            </w:pPr>
            <w:bookmarkStart w:id="0" w:name="_GoBack"/>
            <w:bookmarkEnd w:id="0"/>
            <w:r w:rsidRPr="0003455F">
              <w:rPr>
                <w:b/>
                <w:color w:val="FFFFFF" w:themeColor="background1"/>
                <w:sz w:val="24"/>
                <w:szCs w:val="24"/>
              </w:rPr>
              <w:t>TITLE:</w:t>
            </w:r>
          </w:p>
        </w:tc>
        <w:tc>
          <w:tcPr>
            <w:tcW w:w="7440" w:type="dxa"/>
            <w:gridSpan w:val="3"/>
            <w:vAlign w:val="center"/>
          </w:tcPr>
          <w:p w14:paraId="51C314DB" w14:textId="4A3B444A" w:rsidR="00D96BDE" w:rsidRPr="0003455F" w:rsidRDefault="008C0C23" w:rsidP="00883C3A">
            <w:pPr>
              <w:pStyle w:val="Titl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AR-05 Closing Report for Month End AR</w:t>
            </w:r>
          </w:p>
        </w:tc>
      </w:tr>
      <w:tr w:rsidR="00D96BDE" w14:paraId="72FC7EAA" w14:textId="77777777" w:rsidTr="00883C3A">
        <w:trPr>
          <w:trHeight w:val="610"/>
        </w:trPr>
        <w:tc>
          <w:tcPr>
            <w:tcW w:w="2160" w:type="dxa"/>
            <w:shd w:val="clear" w:color="auto" w:fill="099BDD" w:themeFill="text2"/>
            <w:vAlign w:val="center"/>
          </w:tcPr>
          <w:p w14:paraId="6506F91B" w14:textId="77777777" w:rsidR="00D96BDE" w:rsidRPr="0003455F" w:rsidRDefault="00D96BDE" w:rsidP="00883C3A">
            <w:pPr>
              <w:pStyle w:val="Title"/>
              <w:spacing w:before="240" w:line="276" w:lineRule="auto"/>
              <w:rPr>
                <w:b/>
                <w:color w:val="FFFFFF" w:themeColor="background1"/>
                <w:sz w:val="24"/>
                <w:szCs w:val="24"/>
              </w:rPr>
            </w:pPr>
            <w:bookmarkStart w:id="1" w:name="_Hlk18407173"/>
            <w:r w:rsidRPr="0003455F">
              <w:rPr>
                <w:b/>
                <w:color w:val="FFFFFF" w:themeColor="background1"/>
                <w:sz w:val="24"/>
                <w:szCs w:val="24"/>
              </w:rPr>
              <w:t>sop #:</w:t>
            </w:r>
          </w:p>
        </w:tc>
        <w:tc>
          <w:tcPr>
            <w:tcW w:w="2958" w:type="dxa"/>
            <w:shd w:val="clear" w:color="auto" w:fill="FFFFFF" w:themeFill="background1"/>
            <w:vAlign w:val="center"/>
          </w:tcPr>
          <w:p w14:paraId="578F6B95" w14:textId="7BD2F143" w:rsidR="00D96BDE" w:rsidRPr="0003455F" w:rsidRDefault="00202B2D" w:rsidP="00883C3A">
            <w:pPr>
              <w:pStyle w:val="Titl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IT-06</w:t>
            </w:r>
          </w:p>
        </w:tc>
        <w:tc>
          <w:tcPr>
            <w:tcW w:w="1554" w:type="dxa"/>
            <w:shd w:val="clear" w:color="auto" w:fill="099BDD" w:themeFill="text2"/>
            <w:vAlign w:val="center"/>
          </w:tcPr>
          <w:p w14:paraId="341F06C0" w14:textId="77777777" w:rsidR="00D96BDE" w:rsidRPr="0003455F" w:rsidRDefault="00D96BDE" w:rsidP="00883C3A">
            <w:pPr>
              <w:pStyle w:val="Title"/>
              <w:spacing w:before="240" w:line="276" w:lineRule="auto"/>
              <w:rPr>
                <w:b/>
                <w:color w:val="FFFFFF" w:themeColor="background1"/>
                <w:sz w:val="24"/>
                <w:szCs w:val="24"/>
              </w:rPr>
            </w:pPr>
            <w:r w:rsidRPr="0003455F">
              <w:rPr>
                <w:b/>
                <w:color w:val="FFFFFF" w:themeColor="background1"/>
                <w:sz w:val="24"/>
                <w:szCs w:val="24"/>
              </w:rPr>
              <w:t>revision #:</w:t>
            </w:r>
          </w:p>
        </w:tc>
        <w:tc>
          <w:tcPr>
            <w:tcW w:w="2928" w:type="dxa"/>
            <w:shd w:val="clear" w:color="auto" w:fill="FFFFFF" w:themeFill="background1"/>
            <w:vAlign w:val="center"/>
          </w:tcPr>
          <w:p w14:paraId="2552C280" w14:textId="46B8790F" w:rsidR="00D96BDE" w:rsidRPr="0003455F" w:rsidRDefault="008C0C23" w:rsidP="00883C3A">
            <w:pPr>
              <w:pStyle w:val="Titl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bookmarkEnd w:id="1"/>
      <w:tr w:rsidR="00D96BDE" w14:paraId="3B0C453C" w14:textId="77777777" w:rsidTr="00883C3A">
        <w:trPr>
          <w:trHeight w:val="683"/>
        </w:trPr>
        <w:tc>
          <w:tcPr>
            <w:tcW w:w="2160" w:type="dxa"/>
            <w:shd w:val="clear" w:color="auto" w:fill="099BDD" w:themeFill="text2"/>
            <w:vAlign w:val="center"/>
          </w:tcPr>
          <w:p w14:paraId="5B943B9D" w14:textId="77777777" w:rsidR="00D96BDE" w:rsidRPr="0003455F" w:rsidRDefault="00D96BDE" w:rsidP="00883C3A">
            <w:pPr>
              <w:pStyle w:val="Title"/>
              <w:spacing w:line="276" w:lineRule="auto"/>
              <w:rPr>
                <w:b/>
                <w:color w:val="FFFFFF" w:themeColor="background1"/>
                <w:sz w:val="24"/>
                <w:szCs w:val="24"/>
              </w:rPr>
            </w:pPr>
            <w:r w:rsidRPr="0003455F">
              <w:rPr>
                <w:b/>
                <w:color w:val="FFFFFF" w:themeColor="background1"/>
                <w:sz w:val="24"/>
                <w:szCs w:val="24"/>
              </w:rPr>
              <w:t>EFFECTIVE DATE:</w:t>
            </w:r>
          </w:p>
        </w:tc>
        <w:tc>
          <w:tcPr>
            <w:tcW w:w="7440" w:type="dxa"/>
            <w:gridSpan w:val="3"/>
            <w:shd w:val="clear" w:color="auto" w:fill="FFFFFF" w:themeFill="background1"/>
            <w:vAlign w:val="center"/>
          </w:tcPr>
          <w:p w14:paraId="60BFD99D" w14:textId="2D591457" w:rsidR="00D96BDE" w:rsidRPr="0003455F" w:rsidRDefault="008C0C23" w:rsidP="00883C3A">
            <w:pPr>
              <w:spacing w:before="0"/>
              <w:rPr>
                <w:color w:val="2C2C2C" w:themeColor="text1"/>
                <w:sz w:val="24"/>
                <w:szCs w:val="24"/>
              </w:rPr>
            </w:pPr>
            <w:r>
              <w:rPr>
                <w:color w:val="2C2C2C" w:themeColor="text1"/>
                <w:sz w:val="24"/>
                <w:szCs w:val="24"/>
              </w:rPr>
              <w:t>May 29, 2020</w:t>
            </w:r>
          </w:p>
        </w:tc>
      </w:tr>
      <w:tr w:rsidR="00D96BDE" w14:paraId="133D828C" w14:textId="77777777" w:rsidTr="00883C3A">
        <w:trPr>
          <w:trHeight w:val="647"/>
        </w:trPr>
        <w:tc>
          <w:tcPr>
            <w:tcW w:w="2160" w:type="dxa"/>
            <w:shd w:val="clear" w:color="auto" w:fill="099BDD" w:themeFill="text2"/>
            <w:vAlign w:val="center"/>
          </w:tcPr>
          <w:p w14:paraId="60C8E989" w14:textId="77777777" w:rsidR="00D96BDE" w:rsidRPr="0003455F" w:rsidRDefault="00D96BDE" w:rsidP="00883C3A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OWNER:</w:t>
            </w:r>
          </w:p>
        </w:tc>
        <w:tc>
          <w:tcPr>
            <w:tcW w:w="7440" w:type="dxa"/>
            <w:gridSpan w:val="3"/>
            <w:vAlign w:val="center"/>
          </w:tcPr>
          <w:p w14:paraId="16B40556" w14:textId="130F1311" w:rsidR="00D96BDE" w:rsidRPr="0003455F" w:rsidRDefault="008C0C23" w:rsidP="00883C3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Tamalur Shaikh</w:t>
            </w:r>
          </w:p>
        </w:tc>
      </w:tr>
    </w:tbl>
    <w:p w14:paraId="39C5E138" w14:textId="77777777" w:rsidR="00D96BDE" w:rsidRDefault="00D96BDE" w:rsidP="00D96BDE">
      <w:pPr>
        <w:spacing w:before="0" w:after="0"/>
      </w:pPr>
    </w:p>
    <w:p w14:paraId="775DE932" w14:textId="77777777" w:rsidR="00D96BDE" w:rsidRDefault="00D96BDE" w:rsidP="00D96BDE">
      <w:pPr>
        <w:pStyle w:val="Heading2"/>
      </w:pPr>
      <w:r>
        <w:t>REVIEWERS</w:t>
      </w:r>
    </w:p>
    <w:tbl>
      <w:tblPr>
        <w:tblStyle w:val="TableGrid"/>
        <w:tblW w:w="9540" w:type="dxa"/>
        <w:tblInd w:w="-90" w:type="dxa"/>
        <w:tblLook w:val="04A0" w:firstRow="1" w:lastRow="0" w:firstColumn="1" w:lastColumn="0" w:noHBand="0" w:noVBand="1"/>
      </w:tblPr>
      <w:tblGrid>
        <w:gridCol w:w="2515"/>
        <w:gridCol w:w="2520"/>
        <w:gridCol w:w="2610"/>
        <w:gridCol w:w="1895"/>
      </w:tblGrid>
      <w:tr w:rsidR="00D96BDE" w:rsidRPr="0003455F" w14:paraId="337FEA61" w14:textId="77777777" w:rsidTr="00883C3A">
        <w:trPr>
          <w:trHeight w:val="440"/>
        </w:trPr>
        <w:tc>
          <w:tcPr>
            <w:tcW w:w="2515" w:type="dxa"/>
            <w:tcBorders>
              <w:top w:val="single" w:sz="4" w:space="0" w:color="2C2C2C" w:themeColor="text1"/>
              <w:left w:val="nil"/>
              <w:bottom w:val="single" w:sz="4" w:space="0" w:color="auto"/>
              <w:right w:val="single" w:sz="4" w:space="0" w:color="2C2C2C" w:themeColor="text1"/>
            </w:tcBorders>
            <w:shd w:val="clear" w:color="auto" w:fill="099BDD" w:themeFill="text2"/>
            <w:vAlign w:val="center"/>
          </w:tcPr>
          <w:p w14:paraId="68C82AC8" w14:textId="77777777" w:rsidR="00D96BDE" w:rsidRPr="0003455F" w:rsidRDefault="00D96BDE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252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single" w:sz="4" w:space="0" w:color="2C2C2C" w:themeColor="text1"/>
            </w:tcBorders>
            <w:shd w:val="clear" w:color="auto" w:fill="099BDD" w:themeFill="text2"/>
            <w:vAlign w:val="center"/>
          </w:tcPr>
          <w:p w14:paraId="621E322A" w14:textId="77777777" w:rsidR="00D96BDE" w:rsidRPr="0003455F" w:rsidRDefault="00D96BDE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261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single" w:sz="4" w:space="0" w:color="2C2C2C" w:themeColor="text1"/>
            </w:tcBorders>
            <w:shd w:val="clear" w:color="auto" w:fill="099BDD" w:themeFill="text2"/>
            <w:vAlign w:val="center"/>
          </w:tcPr>
          <w:p w14:paraId="3B776A99" w14:textId="77777777" w:rsidR="00D96BDE" w:rsidRPr="0003455F" w:rsidRDefault="00D96BDE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sIGNATURE</w:t>
            </w:r>
          </w:p>
        </w:tc>
        <w:tc>
          <w:tcPr>
            <w:tcW w:w="1895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auto"/>
              <w:right w:val="nil"/>
            </w:tcBorders>
            <w:shd w:val="clear" w:color="auto" w:fill="099BDD" w:themeFill="text2"/>
            <w:vAlign w:val="center"/>
          </w:tcPr>
          <w:p w14:paraId="6F41344A" w14:textId="77777777" w:rsidR="00D96BDE" w:rsidRPr="0003455F" w:rsidRDefault="00D96BDE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dATE</w:t>
            </w:r>
          </w:p>
        </w:tc>
      </w:tr>
      <w:tr w:rsidR="008C0C23" w:rsidRPr="0003455F" w14:paraId="351E282F" w14:textId="77777777" w:rsidTr="00883C3A">
        <w:trPr>
          <w:trHeight w:val="266"/>
        </w:trPr>
        <w:tc>
          <w:tcPr>
            <w:tcW w:w="2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4F4981" w14:textId="21951149" w:rsidR="008C0C23" w:rsidRPr="0003455F" w:rsidRDefault="008C0C23" w:rsidP="008C0C23">
            <w:r>
              <w:t>Tamalur Shaikh</w:t>
            </w:r>
          </w:p>
        </w:tc>
        <w:tc>
          <w:tcPr>
            <w:tcW w:w="2520" w:type="dxa"/>
            <w:tcBorders>
              <w:top w:val="single" w:sz="4" w:space="0" w:color="2C2C2C" w:themeColor="text1"/>
              <w:left w:val="single" w:sz="4" w:space="0" w:color="auto"/>
              <w:bottom w:val="single" w:sz="4" w:space="0" w:color="2C2C2C" w:themeColor="text1"/>
              <w:right w:val="single" w:sz="4" w:space="0" w:color="2C2C2C" w:themeColor="text1"/>
            </w:tcBorders>
          </w:tcPr>
          <w:p w14:paraId="75C3B187" w14:textId="123EB988" w:rsidR="008C0C23" w:rsidRPr="0003455F" w:rsidRDefault="008C0C23" w:rsidP="008C0C23">
            <w:r>
              <w:t>Int .NET Enterprise Web Portal Developer</w:t>
            </w:r>
          </w:p>
        </w:tc>
        <w:tc>
          <w:tcPr>
            <w:tcW w:w="261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single" w:sz="4" w:space="0" w:color="auto"/>
            </w:tcBorders>
            <w:vAlign w:val="center"/>
          </w:tcPr>
          <w:p w14:paraId="6F7E75CF" w14:textId="0A6C18D8" w:rsidR="008C0C23" w:rsidRPr="0003455F" w:rsidRDefault="008C0C23" w:rsidP="008C0C23">
            <w:r>
              <w:t>Not Signed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7A8A72" w14:textId="0E70E8D1" w:rsidR="008C0C23" w:rsidRPr="0003455F" w:rsidRDefault="008C0C23" w:rsidP="008C0C23">
            <w:r>
              <w:t>January 01, 0001</w:t>
            </w:r>
          </w:p>
        </w:tc>
      </w:tr>
      <w:tr w:rsidR="008C0C23" w:rsidRPr="0003455F" w14:paraId="7F4250A9" w14:textId="77777777" w:rsidTr="00883C3A">
        <w:trPr>
          <w:trHeight w:val="266"/>
        </w:trPr>
        <w:tc>
          <w:tcPr>
            <w:tcW w:w="2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E3CFE3" w14:textId="4E9FD6AC" w:rsidR="008C0C23" w:rsidRDefault="008C0C23" w:rsidP="008C0C23">
            <w:r>
              <w:t>Jerome Tacbad</w:t>
            </w:r>
          </w:p>
        </w:tc>
        <w:tc>
          <w:tcPr>
            <w:tcW w:w="2520" w:type="dxa"/>
            <w:tcBorders>
              <w:top w:val="single" w:sz="4" w:space="0" w:color="2C2C2C" w:themeColor="text1"/>
              <w:left w:val="single" w:sz="4" w:space="0" w:color="auto"/>
              <w:bottom w:val="single" w:sz="4" w:space="0" w:color="2C2C2C" w:themeColor="text1"/>
              <w:right w:val="single" w:sz="4" w:space="0" w:color="2C2C2C" w:themeColor="text1"/>
            </w:tcBorders>
          </w:tcPr>
          <w:p w14:paraId="11AB1ECB" w14:textId="1AFC80B7" w:rsidR="008C0C23" w:rsidRDefault="008C0C23" w:rsidP="008C0C23">
            <w:r>
              <w:t>Service Desk Analyst</w:t>
            </w:r>
          </w:p>
        </w:tc>
        <w:tc>
          <w:tcPr>
            <w:tcW w:w="261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single" w:sz="4" w:space="0" w:color="auto"/>
            </w:tcBorders>
            <w:vAlign w:val="center"/>
          </w:tcPr>
          <w:p w14:paraId="6CC917CD" w14:textId="08952661" w:rsidR="008C0C23" w:rsidRDefault="008C0C23" w:rsidP="008C0C23">
            <w:r>
              <w:t>Not Signed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A30D4E" w14:textId="30B99BB3" w:rsidR="008C0C23" w:rsidRDefault="008C0C23" w:rsidP="008C0C23">
            <w:r>
              <w:t>January 01, 0001</w:t>
            </w:r>
          </w:p>
        </w:tc>
      </w:tr>
      <w:tr w:rsidR="008C0C23" w:rsidRPr="0003455F" w14:paraId="7E605695" w14:textId="77777777" w:rsidTr="00883C3A">
        <w:trPr>
          <w:trHeight w:val="266"/>
        </w:trPr>
        <w:tc>
          <w:tcPr>
            <w:tcW w:w="2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95E338" w14:textId="7E3C6882" w:rsidR="008C0C23" w:rsidRDefault="008C0C23" w:rsidP="008C0C23">
            <w:r>
              <w:t>Subodh Pande</w:t>
            </w:r>
          </w:p>
        </w:tc>
        <w:tc>
          <w:tcPr>
            <w:tcW w:w="2520" w:type="dxa"/>
            <w:tcBorders>
              <w:top w:val="single" w:sz="4" w:space="0" w:color="2C2C2C" w:themeColor="text1"/>
              <w:left w:val="single" w:sz="4" w:space="0" w:color="auto"/>
              <w:bottom w:val="single" w:sz="4" w:space="0" w:color="2C2C2C" w:themeColor="text1"/>
              <w:right w:val="single" w:sz="4" w:space="0" w:color="2C2C2C" w:themeColor="text1"/>
            </w:tcBorders>
          </w:tcPr>
          <w:p w14:paraId="253AA6CC" w14:textId="1852EE43" w:rsidR="008C0C23" w:rsidRDefault="008C0C23" w:rsidP="008C0C23">
            <w:r>
              <w:t>WSM System Analyst</w:t>
            </w:r>
          </w:p>
        </w:tc>
        <w:tc>
          <w:tcPr>
            <w:tcW w:w="261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single" w:sz="4" w:space="0" w:color="auto"/>
            </w:tcBorders>
            <w:vAlign w:val="center"/>
          </w:tcPr>
          <w:p w14:paraId="561DB693" w14:textId="39A58FB3" w:rsidR="008C0C23" w:rsidRDefault="008C0C23" w:rsidP="008C0C23">
            <w:r>
              <w:t>Not Signed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F216C5" w14:textId="08A4B0DC" w:rsidR="008C0C23" w:rsidRDefault="008C0C23" w:rsidP="008C0C23">
            <w:r>
              <w:t>January 01, 0001</w:t>
            </w:r>
          </w:p>
        </w:tc>
      </w:tr>
    </w:tbl>
    <w:p w14:paraId="60F854B6" w14:textId="77777777" w:rsidR="00D96BDE" w:rsidRDefault="00D96BDE" w:rsidP="00D96BDE">
      <w:pPr>
        <w:spacing w:before="0"/>
        <w:rPr>
          <w:sz w:val="24"/>
          <w:szCs w:val="24"/>
        </w:rPr>
      </w:pPr>
    </w:p>
    <w:p w14:paraId="31D6A874" w14:textId="77777777" w:rsidR="00D96BDE" w:rsidRDefault="00D96BDE" w:rsidP="00D96BDE">
      <w:pPr>
        <w:pStyle w:val="Heading2"/>
      </w:pPr>
      <w:r>
        <w:t>APPROVER</w:t>
      </w:r>
    </w:p>
    <w:tbl>
      <w:tblPr>
        <w:tblStyle w:val="TableGrid"/>
        <w:tblW w:w="9540" w:type="dxa"/>
        <w:tblInd w:w="-9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610"/>
        <w:gridCol w:w="1890"/>
      </w:tblGrid>
      <w:tr w:rsidR="00D96BDE" w:rsidRPr="0003455F" w14:paraId="3EF75935" w14:textId="77777777" w:rsidTr="00883C3A">
        <w:trPr>
          <w:trHeight w:val="440"/>
        </w:trPr>
        <w:tc>
          <w:tcPr>
            <w:tcW w:w="2520" w:type="dxa"/>
            <w:tcBorders>
              <w:bottom w:val="single" w:sz="4" w:space="0" w:color="auto"/>
            </w:tcBorders>
            <w:shd w:val="clear" w:color="auto" w:fill="099BDD" w:themeFill="text2"/>
            <w:vAlign w:val="center"/>
          </w:tcPr>
          <w:p w14:paraId="130937EB" w14:textId="77777777" w:rsidR="00D96BDE" w:rsidRPr="0003455F" w:rsidRDefault="00D96BDE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2520" w:type="dxa"/>
            <w:shd w:val="clear" w:color="auto" w:fill="099BDD" w:themeFill="text2"/>
            <w:vAlign w:val="center"/>
          </w:tcPr>
          <w:p w14:paraId="63B2FAAD" w14:textId="77777777" w:rsidR="00D96BDE" w:rsidRPr="0003455F" w:rsidRDefault="00D96BDE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2610" w:type="dxa"/>
            <w:shd w:val="clear" w:color="auto" w:fill="099BDD" w:themeFill="text2"/>
            <w:vAlign w:val="center"/>
          </w:tcPr>
          <w:p w14:paraId="6447A38D" w14:textId="77777777" w:rsidR="00D96BDE" w:rsidRPr="0003455F" w:rsidRDefault="00D96BDE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sIGNATURE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099BDD" w:themeFill="text2"/>
            <w:vAlign w:val="center"/>
          </w:tcPr>
          <w:p w14:paraId="2B5A36DC" w14:textId="77777777" w:rsidR="00D96BDE" w:rsidRPr="0003455F" w:rsidRDefault="00D96BDE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dATE</w:t>
            </w:r>
          </w:p>
        </w:tc>
      </w:tr>
      <w:tr w:rsidR="00D96BDE" w:rsidRPr="0003455F" w14:paraId="37D1D591" w14:textId="77777777" w:rsidTr="00883C3A">
        <w:trPr>
          <w:trHeight w:val="266"/>
        </w:trPr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262471" w14:textId="746CC608" w:rsidR="00D96BDE" w:rsidRPr="0003455F" w:rsidRDefault="008C0C23" w:rsidP="008C0C23">
            <w:r>
              <w:t>Elhadj Diallo</w:t>
            </w:r>
          </w:p>
        </w:tc>
        <w:tc>
          <w:tcPr>
            <w:tcW w:w="2520" w:type="dxa"/>
            <w:tcBorders>
              <w:left w:val="single" w:sz="4" w:space="0" w:color="auto"/>
            </w:tcBorders>
          </w:tcPr>
          <w:p w14:paraId="7C50C2E3" w14:textId="78956CA1" w:rsidR="00D96BDE" w:rsidRPr="0003455F" w:rsidRDefault="008C0C23" w:rsidP="008C0C23">
            <w:r>
              <w:t>Business Intelligence Developer and Analyst</w:t>
            </w:r>
          </w:p>
        </w:tc>
        <w:tc>
          <w:tcPr>
            <w:tcW w:w="2610" w:type="dxa"/>
            <w:tcBorders>
              <w:right w:val="single" w:sz="4" w:space="0" w:color="auto"/>
            </w:tcBorders>
            <w:vAlign w:val="center"/>
          </w:tcPr>
          <w:p w14:paraId="41517560" w14:textId="09724682" w:rsidR="00D96BDE" w:rsidRPr="0003455F" w:rsidRDefault="008C0C23" w:rsidP="008C0C23">
            <w:pPr>
              <w:rPr>
                <w:color w:val="2C2C2C" w:themeColor="text1"/>
              </w:rPr>
            </w:pPr>
            <w:r>
              <w:rPr>
                <w:color w:val="2C2C2C" w:themeColor="text1"/>
              </w:rPr>
              <w:t>Not Signed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D10C7E7" w14:textId="3D2DACEB" w:rsidR="00D96BDE" w:rsidRPr="0003455F" w:rsidRDefault="008C0C23" w:rsidP="008C0C23">
            <w:pPr>
              <w:rPr>
                <w:color w:val="2C2C2C" w:themeColor="text1"/>
              </w:rPr>
            </w:pPr>
            <w:r>
              <w:rPr>
                <w:color w:val="2C2C2C" w:themeColor="text1"/>
              </w:rPr>
              <w:t>January 01, 0001</w:t>
            </w:r>
          </w:p>
        </w:tc>
      </w:tr>
    </w:tbl>
    <w:p w14:paraId="456E958D" w14:textId="77777777" w:rsidR="00F46E64" w:rsidRDefault="00F46E64" w:rsidP="001F2C77">
      <w:pPr>
        <w:rPr>
          <w:sz w:val="10"/>
          <w:szCs w:val="10"/>
        </w:rPr>
      </w:pPr>
    </w:p>
    <w:p w14:paraId="3E6C29C6" w14:textId="77777777" w:rsidR="00DC771E" w:rsidRDefault="00DC771E" w:rsidP="001F2C77">
      <w:pPr>
        <w:rPr>
          <w:sz w:val="10"/>
          <w:szCs w:val="10"/>
        </w:rPr>
      </w:pPr>
    </w:p>
    <w:p w14:paraId="568B6BD1" w14:textId="77777777" w:rsidR="00DC771E" w:rsidRDefault="00DC771E" w:rsidP="001F2C77">
      <w:pPr>
        <w:rPr>
          <w:sz w:val="10"/>
          <w:szCs w:val="10"/>
        </w:rPr>
      </w:pPr>
    </w:p>
    <w:p w14:paraId="3DB4176E" w14:textId="77777777" w:rsidR="00DC771E" w:rsidRDefault="00DC771E" w:rsidP="001F2C77">
      <w:pPr>
        <w:rPr>
          <w:sz w:val="10"/>
          <w:szCs w:val="10"/>
        </w:rPr>
      </w:pPr>
    </w:p>
    <w:p w14:paraId="40F39D05" w14:textId="77777777" w:rsidR="00DC771E" w:rsidRDefault="00DC771E" w:rsidP="001F2C77">
      <w:pPr>
        <w:rPr>
          <w:sz w:val="10"/>
          <w:szCs w:val="10"/>
        </w:rPr>
      </w:pPr>
    </w:p>
    <w:p w14:paraId="5CDB9C49" w14:textId="77777777" w:rsidR="00DC771E" w:rsidRDefault="00DC771E" w:rsidP="001F2C77">
      <w:pPr>
        <w:rPr>
          <w:sz w:val="10"/>
          <w:szCs w:val="10"/>
        </w:rPr>
      </w:pPr>
    </w:p>
    <w:p w14:paraId="700783B1" w14:textId="77777777" w:rsidR="00DC771E" w:rsidRDefault="00DC771E" w:rsidP="001F2C77">
      <w:pPr>
        <w:rPr>
          <w:sz w:val="10"/>
          <w:szCs w:val="10"/>
        </w:rPr>
      </w:pPr>
    </w:p>
    <w:p w14:paraId="6B542212" w14:textId="77777777" w:rsidR="00DC771E" w:rsidRDefault="00DC771E" w:rsidP="001F2C77">
      <w:pPr>
        <w:rPr>
          <w:sz w:val="10"/>
          <w:szCs w:val="10"/>
        </w:rPr>
      </w:pPr>
    </w:p>
    <w:p w14:paraId="15AC07A6" w14:textId="77777777" w:rsidR="00DC771E" w:rsidRDefault="00DC771E" w:rsidP="001F2C77">
      <w:pPr>
        <w:rPr>
          <w:sz w:val="10"/>
          <w:szCs w:val="10"/>
        </w:rPr>
      </w:pPr>
    </w:p>
    <w:p w14:paraId="03AE2F92" w14:textId="77777777" w:rsidR="00DC771E" w:rsidRDefault="00DC771E" w:rsidP="001F2C77">
      <w:pPr>
        <w:rPr>
          <w:sz w:val="10"/>
          <w:szCs w:val="10"/>
        </w:rPr>
      </w:pPr>
    </w:p>
    <w:p w14:paraId="4C63935C" w14:textId="77777777" w:rsidR="00DC771E" w:rsidRDefault="00DC771E" w:rsidP="001F2C77">
      <w:pPr>
        <w:rPr>
          <w:sz w:val="10"/>
          <w:szCs w:val="10"/>
        </w:rPr>
      </w:pPr>
    </w:p>
    <w:p w14:paraId="2319076A" w14:textId="77777777" w:rsidR="00015AF4" w:rsidRDefault="00015AF4" w:rsidP="001F2C77">
      <w:pPr>
        <w:rPr>
          <w:sz w:val="10"/>
          <w:szCs w:val="10"/>
        </w:rPr>
      </w:pPr>
    </w:p>
    <w:p w14:paraId="123E42EE" w14:textId="77777777" w:rsidR="00015AF4" w:rsidRDefault="00015AF4" w:rsidP="001F2C77">
      <w:pPr>
        <w:rPr>
          <w:sz w:val="10"/>
          <w:szCs w:val="10"/>
        </w:rPr>
      </w:pPr>
    </w:p>
    <w:p w14:paraId="799A5AA2" w14:textId="77777777" w:rsidR="00015AF4" w:rsidRDefault="00015AF4" w:rsidP="001F2C77">
      <w:pPr>
        <w:rPr>
          <w:sz w:val="10"/>
          <w:szCs w:val="10"/>
        </w:rPr>
      </w:pPr>
    </w:p>
    <w:p w14:paraId="3193DF34" w14:textId="77777777" w:rsidR="00015AF4" w:rsidRDefault="00015AF4" w:rsidP="001F2C77">
      <w:pPr>
        <w:rPr>
          <w:sz w:val="10"/>
          <w:szCs w:val="10"/>
        </w:rPr>
      </w:pPr>
    </w:p>
    <w:p w14:paraId="10E6AC87" w14:textId="77777777" w:rsidR="009C1B4E" w:rsidRDefault="009C1B4E" w:rsidP="001F2C77">
      <w:pPr>
        <w:rPr>
          <w:sz w:val="10"/>
          <w:szCs w:val="10"/>
        </w:rPr>
      </w:pPr>
    </w:p>
    <w:p w14:paraId="7C757A53" w14:textId="77777777" w:rsidR="00015AF4" w:rsidRDefault="00015AF4" w:rsidP="001F2C77">
      <w:pPr>
        <w:rPr>
          <w:sz w:val="10"/>
          <w:szCs w:val="10"/>
        </w:rPr>
      </w:pPr>
    </w:p>
    <w:p w14:paraId="41E2C6B3" w14:textId="77777777" w:rsidR="00015AF4" w:rsidRDefault="00015AF4" w:rsidP="001F2C77">
      <w:pPr>
        <w:rPr>
          <w:sz w:val="10"/>
          <w:szCs w:val="10"/>
        </w:rPr>
      </w:pPr>
    </w:p>
    <w:p w14:paraId="33EDA74E" w14:textId="77777777" w:rsidR="007865BF" w:rsidRPr="00462CBC" w:rsidRDefault="00462CBC" w:rsidP="00462CBC">
      <w:pPr>
        <w:pStyle w:val="Heading1"/>
      </w:pPr>
      <w:r>
        <w:t>1.0</w:t>
      </w:r>
      <w:r w:rsidR="004D5408">
        <w:tab/>
      </w:r>
      <w:r>
        <w:t>purpose</w:t>
      </w:r>
    </w:p>
    <w:p w14:paraId="3F3832DA" w14:textId="77777777" w:rsidR="00C137D5" w:rsidRDefault="00FC7558">
      <w:r w:rsidRPr="00FC7558">
        <w:t>To generate reports for month end closing for Finance department to ensure everything has been posted in the system.</w:t>
      </w:r>
    </w:p>
    <w:p w14:paraId="6A03B507" w14:textId="77777777" w:rsidR="00462CBC" w:rsidRDefault="00E63F2A" w:rsidP="00462CBC">
      <w:pPr>
        <w:pStyle w:val="Heading1"/>
      </w:pPr>
      <w:r>
        <w:t>2</w:t>
      </w:r>
      <w:r w:rsidR="00462CBC">
        <w:t>.0</w:t>
      </w:r>
      <w:r w:rsidR="004D5408">
        <w:tab/>
      </w:r>
      <w:r w:rsidR="00462CBC">
        <w:t>SCOPE</w:t>
      </w:r>
    </w:p>
    <w:p w14:paraId="2B44B399" w14:textId="77777777" w:rsidR="00FC7558" w:rsidRPr="003D61EA" w:rsidRDefault="00FC7558" w:rsidP="00FC7558">
      <w:pPr>
        <w:rPr>
          <w:sz w:val="24"/>
          <w:szCs w:val="24"/>
        </w:rPr>
      </w:pPr>
      <w:r>
        <w:rPr>
          <w:sz w:val="24"/>
          <w:szCs w:val="24"/>
        </w:rPr>
        <w:t>Generate Month end Reports</w:t>
      </w:r>
    </w:p>
    <w:p w14:paraId="05AAB732" w14:textId="77777777" w:rsidR="00462CBC" w:rsidRDefault="00462CBC" w:rsidP="00462CBC">
      <w:pPr>
        <w:pStyle w:val="Heading1"/>
      </w:pPr>
      <w:r>
        <w:t>3.0</w:t>
      </w:r>
      <w:r w:rsidR="004D5408">
        <w:tab/>
      </w:r>
      <w:r>
        <w:t>equipment</w:t>
      </w:r>
    </w:p>
    <w:p w14:paraId="0142BF00" w14:textId="77777777" w:rsidR="005314DE" w:rsidRDefault="00226B84" w:rsidP="00462CBC">
      <w:r w:rsidRPr="00226B84">
        <w:t>N/A</w:t>
      </w:r>
    </w:p>
    <w:p w14:paraId="78A62190" w14:textId="77777777" w:rsidR="00462CBC" w:rsidRDefault="00462CBC" w:rsidP="00462CBC">
      <w:pPr>
        <w:pStyle w:val="Heading1"/>
      </w:pPr>
      <w:r>
        <w:t>4.0</w:t>
      </w:r>
      <w:r w:rsidR="004D5408">
        <w:tab/>
      </w:r>
      <w:r>
        <w:t>definitions</w:t>
      </w:r>
    </w:p>
    <w:tbl>
      <w:tblPr>
        <w:tblStyle w:val="TableGrid"/>
        <w:tblW w:w="9540" w:type="dxa"/>
        <w:tblInd w:w="-9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840"/>
      </w:tblGrid>
      <w:tr w:rsidR="005314DE" w14:paraId="1B620614" w14:textId="77777777" w:rsidTr="00E26DE4">
        <w:tc>
          <w:tcPr>
            <w:tcW w:w="2700" w:type="dxa"/>
            <w:shd w:val="clear" w:color="auto" w:fill="C9ECFC" w:themeFill="text2" w:themeFillTint="33"/>
          </w:tcPr>
          <w:p w14:paraId="186284DB" w14:textId="77777777" w:rsidR="005314DE" w:rsidRPr="003F5319" w:rsidRDefault="00E26DE4" w:rsidP="005314DE">
            <w:pPr>
              <w:jc w:val="center"/>
              <w:rPr>
                <w:b/>
                <w:sz w:val="24"/>
                <w:szCs w:val="24"/>
              </w:rPr>
            </w:pPr>
            <w:r w:rsidRPr="003F5319">
              <w:rPr>
                <w:b/>
                <w:sz w:val="24"/>
                <w:szCs w:val="24"/>
              </w:rPr>
              <w:t>Definition</w:t>
            </w:r>
          </w:p>
        </w:tc>
        <w:tc>
          <w:tcPr>
            <w:tcW w:w="6840" w:type="dxa"/>
            <w:shd w:val="clear" w:color="auto" w:fill="C9ECFC" w:themeFill="text2" w:themeFillTint="33"/>
          </w:tcPr>
          <w:p w14:paraId="168F8806" w14:textId="77777777" w:rsidR="005314DE" w:rsidRPr="003F5319" w:rsidRDefault="00E26DE4" w:rsidP="005314DE">
            <w:pPr>
              <w:jc w:val="center"/>
              <w:rPr>
                <w:b/>
                <w:sz w:val="24"/>
                <w:szCs w:val="24"/>
              </w:rPr>
            </w:pPr>
            <w:r w:rsidRPr="003F5319">
              <w:rPr>
                <w:b/>
                <w:sz w:val="24"/>
                <w:szCs w:val="24"/>
              </w:rPr>
              <w:t>Explanation</w:t>
            </w:r>
          </w:p>
        </w:tc>
      </w:tr>
      <w:tr w:rsidR="000523DC" w14:paraId="7070FFD8" w14:textId="77777777" w:rsidTr="00E26DE4">
        <w:tc>
          <w:tcPr>
            <w:tcW w:w="2700" w:type="dxa"/>
          </w:tcPr>
          <w:p w14:paraId="1A8FF413" w14:textId="77777777" w:rsidR="000523DC" w:rsidRPr="000523DC" w:rsidRDefault="000523DC" w:rsidP="000523DC">
            <w:pPr>
              <w:tabs>
                <w:tab w:val="left" w:pos="742"/>
              </w:tabs>
              <w:spacing w:after="40"/>
              <w:jc w:val="right"/>
              <w:rPr>
                <w:b/>
              </w:rPr>
            </w:pPr>
          </w:p>
        </w:tc>
        <w:tc>
          <w:tcPr>
            <w:tcW w:w="6840" w:type="dxa"/>
          </w:tcPr>
          <w:p w14:paraId="1F934955" w14:textId="77777777" w:rsidR="000523DC" w:rsidRPr="000523DC" w:rsidRDefault="000523DC" w:rsidP="000523DC">
            <w:pPr>
              <w:tabs>
                <w:tab w:val="left" w:pos="742"/>
              </w:tabs>
              <w:spacing w:after="40"/>
              <w:ind w:right="33"/>
            </w:pPr>
          </w:p>
        </w:tc>
      </w:tr>
      <w:tr w:rsidR="00226B84" w14:paraId="13D3BA82" w14:textId="77777777" w:rsidTr="00E26DE4">
        <w:tc>
          <w:tcPr>
            <w:tcW w:w="2700" w:type="dxa"/>
          </w:tcPr>
          <w:p w14:paraId="3A13E3A0" w14:textId="77777777" w:rsidR="00226B84" w:rsidRPr="000523DC" w:rsidRDefault="00226B84" w:rsidP="000523DC">
            <w:pPr>
              <w:tabs>
                <w:tab w:val="left" w:pos="742"/>
              </w:tabs>
              <w:spacing w:after="40"/>
              <w:jc w:val="right"/>
              <w:rPr>
                <w:b/>
              </w:rPr>
            </w:pPr>
          </w:p>
        </w:tc>
        <w:tc>
          <w:tcPr>
            <w:tcW w:w="6840" w:type="dxa"/>
          </w:tcPr>
          <w:p w14:paraId="2810492B" w14:textId="77777777" w:rsidR="00226B84" w:rsidRPr="000523DC" w:rsidRDefault="00226B84" w:rsidP="000523DC">
            <w:pPr>
              <w:tabs>
                <w:tab w:val="left" w:pos="742"/>
              </w:tabs>
              <w:spacing w:after="40"/>
              <w:ind w:right="33"/>
            </w:pPr>
          </w:p>
        </w:tc>
      </w:tr>
      <w:tr w:rsidR="00226B84" w14:paraId="4716B27F" w14:textId="77777777" w:rsidTr="00E26DE4">
        <w:tc>
          <w:tcPr>
            <w:tcW w:w="2700" w:type="dxa"/>
          </w:tcPr>
          <w:p w14:paraId="3CA6D66F" w14:textId="77777777" w:rsidR="00226B84" w:rsidRPr="000523DC" w:rsidRDefault="00226B84" w:rsidP="000523DC">
            <w:pPr>
              <w:tabs>
                <w:tab w:val="left" w:pos="742"/>
              </w:tabs>
              <w:spacing w:after="40"/>
              <w:jc w:val="right"/>
              <w:rPr>
                <w:b/>
              </w:rPr>
            </w:pPr>
          </w:p>
        </w:tc>
        <w:tc>
          <w:tcPr>
            <w:tcW w:w="6840" w:type="dxa"/>
          </w:tcPr>
          <w:p w14:paraId="677D258E" w14:textId="77777777" w:rsidR="00226B84" w:rsidRPr="000523DC" w:rsidRDefault="00226B84" w:rsidP="000523DC">
            <w:pPr>
              <w:tabs>
                <w:tab w:val="left" w:pos="742"/>
              </w:tabs>
              <w:spacing w:after="40"/>
              <w:ind w:right="33"/>
            </w:pPr>
          </w:p>
        </w:tc>
      </w:tr>
      <w:tr w:rsidR="00226B84" w14:paraId="2B705684" w14:textId="77777777" w:rsidTr="00E26DE4">
        <w:tc>
          <w:tcPr>
            <w:tcW w:w="2700" w:type="dxa"/>
          </w:tcPr>
          <w:p w14:paraId="4CCA79EB" w14:textId="77777777" w:rsidR="00226B84" w:rsidRPr="000523DC" w:rsidRDefault="00226B84" w:rsidP="000523DC">
            <w:pPr>
              <w:tabs>
                <w:tab w:val="left" w:pos="742"/>
              </w:tabs>
              <w:spacing w:after="40"/>
              <w:jc w:val="right"/>
              <w:rPr>
                <w:b/>
              </w:rPr>
            </w:pPr>
          </w:p>
        </w:tc>
        <w:tc>
          <w:tcPr>
            <w:tcW w:w="6840" w:type="dxa"/>
          </w:tcPr>
          <w:p w14:paraId="0EB406AA" w14:textId="77777777" w:rsidR="00226B84" w:rsidRPr="000523DC" w:rsidRDefault="00226B84" w:rsidP="000523DC">
            <w:pPr>
              <w:tabs>
                <w:tab w:val="left" w:pos="742"/>
              </w:tabs>
              <w:spacing w:after="40"/>
              <w:ind w:right="33"/>
            </w:pPr>
          </w:p>
        </w:tc>
      </w:tr>
      <w:tr w:rsidR="00226B84" w14:paraId="29522700" w14:textId="77777777" w:rsidTr="00E26DE4">
        <w:tc>
          <w:tcPr>
            <w:tcW w:w="2700" w:type="dxa"/>
          </w:tcPr>
          <w:p w14:paraId="0FB3C69F" w14:textId="77777777" w:rsidR="00226B84" w:rsidRPr="000523DC" w:rsidRDefault="00226B84" w:rsidP="000523DC">
            <w:pPr>
              <w:tabs>
                <w:tab w:val="left" w:pos="742"/>
              </w:tabs>
              <w:spacing w:after="40"/>
              <w:jc w:val="right"/>
              <w:rPr>
                <w:b/>
              </w:rPr>
            </w:pPr>
          </w:p>
        </w:tc>
        <w:tc>
          <w:tcPr>
            <w:tcW w:w="6840" w:type="dxa"/>
          </w:tcPr>
          <w:p w14:paraId="7ED76BDE" w14:textId="77777777" w:rsidR="00226B84" w:rsidRPr="000523DC" w:rsidRDefault="00226B84" w:rsidP="000523DC">
            <w:pPr>
              <w:tabs>
                <w:tab w:val="left" w:pos="742"/>
              </w:tabs>
              <w:spacing w:after="40"/>
              <w:ind w:right="33"/>
            </w:pPr>
          </w:p>
        </w:tc>
      </w:tr>
    </w:tbl>
    <w:p w14:paraId="4FAEEE82" w14:textId="77777777" w:rsidR="00E26DE4" w:rsidRDefault="00E26DE4" w:rsidP="00462CBC"/>
    <w:p w14:paraId="0500E452" w14:textId="77777777" w:rsidR="00915DB1" w:rsidRDefault="00915DB1" w:rsidP="00915DB1">
      <w:pPr>
        <w:pStyle w:val="Heading1"/>
      </w:pPr>
      <w:r>
        <w:t>5.0</w:t>
      </w:r>
      <w:r w:rsidR="004D5408">
        <w:tab/>
      </w:r>
      <w:r>
        <w:t>Responsibility</w:t>
      </w:r>
    </w:p>
    <w:tbl>
      <w:tblPr>
        <w:tblStyle w:val="TableGrid"/>
        <w:tblW w:w="9540" w:type="dxa"/>
        <w:tblInd w:w="-9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6660"/>
      </w:tblGrid>
      <w:tr w:rsidR="00100583" w14:paraId="104F0F45" w14:textId="77777777" w:rsidTr="003F5319">
        <w:tc>
          <w:tcPr>
            <w:tcW w:w="2880" w:type="dxa"/>
            <w:shd w:val="clear" w:color="auto" w:fill="C9ECFC" w:themeFill="text2" w:themeFillTint="33"/>
          </w:tcPr>
          <w:p w14:paraId="0E43D145" w14:textId="77777777" w:rsidR="00100583" w:rsidRPr="003F5319" w:rsidRDefault="00100583" w:rsidP="00100583">
            <w:pPr>
              <w:jc w:val="center"/>
              <w:rPr>
                <w:b/>
                <w:sz w:val="24"/>
                <w:szCs w:val="24"/>
              </w:rPr>
            </w:pPr>
            <w:r w:rsidRPr="003F5319">
              <w:rPr>
                <w:b/>
                <w:sz w:val="24"/>
                <w:szCs w:val="24"/>
              </w:rPr>
              <w:t>Responsibility</w:t>
            </w:r>
          </w:p>
        </w:tc>
        <w:tc>
          <w:tcPr>
            <w:tcW w:w="6660" w:type="dxa"/>
            <w:shd w:val="clear" w:color="auto" w:fill="C9ECFC" w:themeFill="text2" w:themeFillTint="33"/>
          </w:tcPr>
          <w:p w14:paraId="5ABFEF60" w14:textId="77777777" w:rsidR="00100583" w:rsidRPr="003F5319" w:rsidRDefault="00100583" w:rsidP="00100583">
            <w:pPr>
              <w:jc w:val="center"/>
              <w:rPr>
                <w:b/>
                <w:sz w:val="24"/>
                <w:szCs w:val="24"/>
              </w:rPr>
            </w:pPr>
            <w:r w:rsidRPr="003F5319">
              <w:rPr>
                <w:b/>
                <w:sz w:val="24"/>
                <w:szCs w:val="24"/>
              </w:rPr>
              <w:t>Activity</w:t>
            </w:r>
          </w:p>
        </w:tc>
      </w:tr>
      <w:tr w:rsidR="00100583" w14:paraId="600AA0F5" w14:textId="77777777" w:rsidTr="003F5319">
        <w:tc>
          <w:tcPr>
            <w:tcW w:w="2880" w:type="dxa"/>
          </w:tcPr>
          <w:p w14:paraId="440971EE" w14:textId="77777777" w:rsidR="00100583" w:rsidRPr="00427BD9" w:rsidRDefault="00100583" w:rsidP="001C1EC5">
            <w:pPr>
              <w:jc w:val="center"/>
              <w:rPr>
                <w:b/>
              </w:rPr>
            </w:pPr>
          </w:p>
        </w:tc>
        <w:tc>
          <w:tcPr>
            <w:tcW w:w="6660" w:type="dxa"/>
          </w:tcPr>
          <w:p w14:paraId="39648337" w14:textId="77777777" w:rsidR="00100583" w:rsidRDefault="00100583" w:rsidP="0071362A">
            <w:pPr>
              <w:pStyle w:val="ListParagraph"/>
              <w:numPr>
                <w:ilvl w:val="0"/>
                <w:numId w:val="14"/>
              </w:numPr>
            </w:pPr>
          </w:p>
        </w:tc>
      </w:tr>
    </w:tbl>
    <w:p w14:paraId="12CDB7E4" w14:textId="77777777" w:rsidR="003A78D7" w:rsidRDefault="003A78D7" w:rsidP="00462CBC"/>
    <w:p w14:paraId="791453FB" w14:textId="77777777" w:rsidR="00915DB1" w:rsidRDefault="00915DB1" w:rsidP="00915DB1">
      <w:pPr>
        <w:pStyle w:val="Heading1"/>
      </w:pPr>
      <w:r>
        <w:t>6.0</w:t>
      </w:r>
      <w:r w:rsidR="004D5408">
        <w:tab/>
      </w:r>
      <w:r w:rsidR="00135E78">
        <w:t>policy</w:t>
      </w:r>
    </w:p>
    <w:p w14:paraId="1BE6C031" w14:textId="77777777" w:rsidR="00DC771E" w:rsidRPr="00DC771E" w:rsidRDefault="00DC771E" w:rsidP="00DC771E">
      <w:pPr>
        <w:pStyle w:val="Heading2"/>
      </w:pPr>
      <w:r>
        <w:t>6.1</w:t>
      </w:r>
      <w:r>
        <w:tab/>
        <w:t>GENERAL</w:t>
      </w:r>
    </w:p>
    <w:p w14:paraId="7E67E2F3" w14:textId="77777777" w:rsidR="00FC7558" w:rsidRPr="00FC7558" w:rsidRDefault="00FC7558" w:rsidP="00FC7558">
      <w:pPr>
        <w:pStyle w:val="ListParagraph"/>
        <w:numPr>
          <w:ilvl w:val="0"/>
          <w:numId w:val="16"/>
        </w:numPr>
        <w:ind w:hanging="720"/>
        <w:rPr>
          <w:sz w:val="24"/>
          <w:szCs w:val="24"/>
        </w:rPr>
      </w:pPr>
      <w:r w:rsidRPr="00FC7558">
        <w:rPr>
          <w:sz w:val="24"/>
          <w:szCs w:val="24"/>
        </w:rPr>
        <w:t>Go to Epicor – Accounts Receivable – REPORTS – Operational – Unposted</w:t>
      </w:r>
    </w:p>
    <w:p w14:paraId="727A8B98" w14:textId="77777777" w:rsidR="00FC7558" w:rsidRPr="00FC7558" w:rsidRDefault="00FC7558" w:rsidP="00FC7558">
      <w:pPr>
        <w:pStyle w:val="ListParagraph"/>
        <w:rPr>
          <w:sz w:val="24"/>
          <w:szCs w:val="24"/>
        </w:rPr>
      </w:pPr>
      <w:r w:rsidRPr="00FC7558">
        <w:rPr>
          <w:noProof/>
        </w:rPr>
        <w:lastRenderedPageBreak/>
        <w:drawing>
          <wp:inline distT="0" distB="0" distL="0" distR="0" wp14:anchorId="7BE3AC98" wp14:editId="686135B5">
            <wp:extent cx="5943600" cy="43961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4838" w14:textId="77777777" w:rsidR="00FC7558" w:rsidRPr="00FC7558" w:rsidRDefault="00FC7558" w:rsidP="00FC7558">
      <w:pPr>
        <w:ind w:hanging="720"/>
        <w:rPr>
          <w:sz w:val="24"/>
          <w:szCs w:val="24"/>
        </w:rPr>
      </w:pPr>
    </w:p>
    <w:p w14:paraId="56C16BE0" w14:textId="77777777" w:rsidR="00FC7558" w:rsidRPr="00FC7558" w:rsidRDefault="00FC7558" w:rsidP="00FC7558">
      <w:pPr>
        <w:pStyle w:val="ListParagraph"/>
        <w:numPr>
          <w:ilvl w:val="0"/>
          <w:numId w:val="16"/>
        </w:numPr>
        <w:ind w:hanging="720"/>
        <w:rPr>
          <w:sz w:val="24"/>
          <w:szCs w:val="24"/>
        </w:rPr>
      </w:pPr>
      <w:r w:rsidRPr="00FC7558">
        <w:rPr>
          <w:sz w:val="24"/>
          <w:szCs w:val="24"/>
        </w:rPr>
        <w:t>Double click on the desired report to open click NEW</w:t>
      </w:r>
    </w:p>
    <w:p w14:paraId="555460EB" w14:textId="77777777" w:rsidR="00FC7558" w:rsidRPr="00FC7558" w:rsidRDefault="00FC7558" w:rsidP="00FC7558">
      <w:pPr>
        <w:pStyle w:val="ListParagraph"/>
        <w:rPr>
          <w:sz w:val="24"/>
          <w:szCs w:val="24"/>
        </w:rPr>
      </w:pPr>
      <w:r w:rsidRPr="00FC7558">
        <w:rPr>
          <w:noProof/>
        </w:rPr>
        <w:drawing>
          <wp:inline distT="0" distB="0" distL="0" distR="0" wp14:anchorId="74564F92" wp14:editId="2E3786AE">
            <wp:extent cx="31623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EA78" w14:textId="77777777" w:rsidR="00FC7558" w:rsidRPr="00FC7558" w:rsidRDefault="00FC7558" w:rsidP="00FC7558">
      <w:pPr>
        <w:pStyle w:val="ListParagraph"/>
        <w:numPr>
          <w:ilvl w:val="0"/>
          <w:numId w:val="16"/>
        </w:numPr>
        <w:ind w:hanging="720"/>
        <w:rPr>
          <w:sz w:val="24"/>
          <w:szCs w:val="24"/>
        </w:rPr>
      </w:pPr>
      <w:r w:rsidRPr="00FC7558">
        <w:rPr>
          <w:sz w:val="24"/>
          <w:szCs w:val="24"/>
        </w:rPr>
        <w:t>Select Detail and click Parameters button.</w:t>
      </w:r>
    </w:p>
    <w:p w14:paraId="072DC1EF" w14:textId="77777777" w:rsidR="00FC7558" w:rsidRPr="00FC7558" w:rsidRDefault="00FC7558" w:rsidP="00FC7558">
      <w:pPr>
        <w:pStyle w:val="ListParagraph"/>
        <w:rPr>
          <w:sz w:val="24"/>
          <w:szCs w:val="24"/>
        </w:rPr>
      </w:pPr>
      <w:r w:rsidRPr="00FC7558">
        <w:rPr>
          <w:noProof/>
        </w:rPr>
        <w:drawing>
          <wp:inline distT="0" distB="0" distL="0" distR="0" wp14:anchorId="233697C1" wp14:editId="00689917">
            <wp:extent cx="3562350" cy="2628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941E" w14:textId="77777777" w:rsidR="00FC7558" w:rsidRPr="00FC7558" w:rsidRDefault="00FC7558" w:rsidP="00FC7558">
      <w:pPr>
        <w:pStyle w:val="ListParagraph"/>
        <w:numPr>
          <w:ilvl w:val="0"/>
          <w:numId w:val="16"/>
        </w:numPr>
        <w:ind w:hanging="720"/>
        <w:rPr>
          <w:sz w:val="24"/>
          <w:szCs w:val="24"/>
        </w:rPr>
      </w:pPr>
      <w:r w:rsidRPr="00FC7558">
        <w:rPr>
          <w:sz w:val="24"/>
          <w:szCs w:val="24"/>
        </w:rPr>
        <w:t>Select Apply Date and click the Append button. Under Ranges field select Apply Date and enter the last day of the month in the Thru field as shown below.</w:t>
      </w:r>
    </w:p>
    <w:p w14:paraId="16BFEF69" w14:textId="77777777" w:rsidR="00FC7558" w:rsidRDefault="00FC7558" w:rsidP="00FC7558">
      <w:pPr>
        <w:pStyle w:val="ListParagraph"/>
        <w:numPr>
          <w:ilvl w:val="0"/>
          <w:numId w:val="16"/>
        </w:numPr>
        <w:ind w:hanging="720"/>
        <w:rPr>
          <w:sz w:val="24"/>
          <w:szCs w:val="24"/>
        </w:rPr>
      </w:pPr>
      <w:r w:rsidRPr="00FC7558">
        <w:rPr>
          <w:sz w:val="24"/>
          <w:szCs w:val="24"/>
        </w:rPr>
        <w:t>Then click OK.</w:t>
      </w:r>
    </w:p>
    <w:p w14:paraId="5C503E93" w14:textId="77777777" w:rsidR="00BC43E1" w:rsidRDefault="00BC43E1" w:rsidP="00BC43E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C5AFE4" wp14:editId="05F9A1F0">
            <wp:extent cx="3365500" cy="299339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500" cy="2993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D71EC" w14:textId="77777777" w:rsidR="00FC7558" w:rsidRDefault="00FC7558" w:rsidP="00FC7558">
      <w:pPr>
        <w:pStyle w:val="ListParagraph"/>
        <w:numPr>
          <w:ilvl w:val="0"/>
          <w:numId w:val="16"/>
        </w:numPr>
        <w:ind w:hanging="720"/>
        <w:rPr>
          <w:sz w:val="24"/>
          <w:szCs w:val="24"/>
        </w:rPr>
      </w:pPr>
      <w:r w:rsidRPr="00FC7558">
        <w:rPr>
          <w:sz w:val="24"/>
          <w:szCs w:val="24"/>
        </w:rPr>
        <w:t>This will bring you back to the screen below and click OK</w:t>
      </w:r>
    </w:p>
    <w:p w14:paraId="208824BB" w14:textId="77777777" w:rsidR="00BC43E1" w:rsidRDefault="00BC43E1" w:rsidP="00BC43E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C62976" wp14:editId="51317353">
            <wp:extent cx="3152140" cy="2573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2573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5E40A" w14:textId="77777777" w:rsidR="00FC7558" w:rsidRDefault="00FC7558" w:rsidP="00FC7558">
      <w:pPr>
        <w:pStyle w:val="ListParagraph"/>
        <w:numPr>
          <w:ilvl w:val="0"/>
          <w:numId w:val="16"/>
        </w:numPr>
        <w:ind w:hanging="720"/>
        <w:rPr>
          <w:sz w:val="24"/>
          <w:szCs w:val="24"/>
        </w:rPr>
      </w:pPr>
      <w:r w:rsidRPr="00FC7558">
        <w:rPr>
          <w:sz w:val="24"/>
          <w:szCs w:val="24"/>
        </w:rPr>
        <w:t>Which will bring you back to the screen below and click Process</w:t>
      </w:r>
    </w:p>
    <w:p w14:paraId="713A1FC2" w14:textId="77777777" w:rsidR="00BC43E1" w:rsidRDefault="00BC43E1" w:rsidP="00BC43E1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12220B9" wp14:editId="454E56C9">
            <wp:extent cx="3895725" cy="267017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1444B" w14:textId="77777777" w:rsidR="00FC7558" w:rsidRPr="00FC7558" w:rsidRDefault="00FC7558" w:rsidP="00FC7558">
      <w:pPr>
        <w:pStyle w:val="ListParagraph"/>
        <w:numPr>
          <w:ilvl w:val="0"/>
          <w:numId w:val="16"/>
        </w:numPr>
        <w:ind w:hanging="720"/>
        <w:rPr>
          <w:sz w:val="24"/>
          <w:szCs w:val="24"/>
        </w:rPr>
      </w:pPr>
      <w:r w:rsidRPr="00FC7558">
        <w:rPr>
          <w:sz w:val="24"/>
          <w:szCs w:val="24"/>
        </w:rPr>
        <w:t>The reports should show nothing open. If they do, they must be either posted or deleted.</w:t>
      </w:r>
    </w:p>
    <w:p w14:paraId="2605E3F7" w14:textId="77777777" w:rsidR="00FC7558" w:rsidRPr="00FC7558" w:rsidRDefault="00FC7558" w:rsidP="00AA2DDD">
      <w:pPr>
        <w:ind w:left="720" w:hanging="720"/>
        <w:rPr>
          <w:sz w:val="24"/>
          <w:szCs w:val="24"/>
        </w:rPr>
      </w:pPr>
      <w:r w:rsidRPr="00FC7558">
        <w:rPr>
          <w:noProof/>
        </w:rPr>
        <w:drawing>
          <wp:inline distT="0" distB="0" distL="0" distR="0" wp14:anchorId="69644757" wp14:editId="4711CB24">
            <wp:extent cx="4645878" cy="6000430"/>
            <wp:effectExtent l="8572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648040" cy="600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731BA" w14:textId="77777777" w:rsidR="00DC771E" w:rsidRDefault="00DC771E" w:rsidP="00FC7558">
      <w:pPr>
        <w:ind w:hanging="720"/>
      </w:pPr>
    </w:p>
    <w:p w14:paraId="6E0B92D8" w14:textId="77777777" w:rsidR="00DC771E" w:rsidRDefault="00DC771E" w:rsidP="00DC771E"/>
    <w:p w14:paraId="4D0D6659" w14:textId="77777777" w:rsidR="00DC771E" w:rsidRPr="00DC771E" w:rsidRDefault="00DC771E" w:rsidP="00DC771E"/>
    <w:p w14:paraId="161C442B" w14:textId="77777777" w:rsidR="00915DB1" w:rsidRDefault="00733202" w:rsidP="00915DB1">
      <w:pPr>
        <w:pStyle w:val="Heading1"/>
      </w:pPr>
      <w:r>
        <w:t>7</w:t>
      </w:r>
      <w:r w:rsidR="00915DB1">
        <w:t>.0</w:t>
      </w:r>
      <w:r w:rsidR="004D5408">
        <w:tab/>
      </w:r>
      <w:r w:rsidR="00915DB1">
        <w:t>r</w:t>
      </w:r>
      <w:r w:rsidR="00DC771E">
        <w:t>eferences</w:t>
      </w:r>
    </w:p>
    <w:p w14:paraId="556FE54F" w14:textId="77777777" w:rsidR="00733202" w:rsidRDefault="00733202" w:rsidP="00462CBC"/>
    <w:p w14:paraId="40BCF0AD" w14:textId="77777777" w:rsidR="00DC771E" w:rsidRDefault="00DC771E">
      <w:r>
        <w:br w:type="page"/>
      </w:r>
    </w:p>
    <w:p w14:paraId="2B69E2AF" w14:textId="77777777" w:rsidR="00915DB1" w:rsidRDefault="007951D0" w:rsidP="00915DB1">
      <w:pPr>
        <w:pStyle w:val="Heading1"/>
      </w:pPr>
      <w:r>
        <w:t>8</w:t>
      </w:r>
      <w:r w:rsidR="00915DB1">
        <w:t>.0</w:t>
      </w:r>
      <w:r w:rsidR="004D5408">
        <w:tab/>
      </w:r>
      <w:r w:rsidR="00915DB1">
        <w:t>revision history</w:t>
      </w:r>
    </w:p>
    <w:tbl>
      <w:tblPr>
        <w:tblStyle w:val="TableGrid"/>
        <w:tblW w:w="9535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2970"/>
        <w:gridCol w:w="4860"/>
      </w:tblGrid>
      <w:tr w:rsidR="005314DE" w14:paraId="7856E4DC" w14:textId="77777777" w:rsidTr="008C0C23">
        <w:tc>
          <w:tcPr>
            <w:tcW w:w="1705" w:type="dxa"/>
            <w:shd w:val="clear" w:color="auto" w:fill="C9ECFC" w:themeFill="text2" w:themeFillTint="33"/>
          </w:tcPr>
          <w:p w14:paraId="182A1224" w14:textId="77777777" w:rsidR="005314DE" w:rsidRPr="005314DE" w:rsidRDefault="005314DE" w:rsidP="005314DE">
            <w:pPr>
              <w:jc w:val="center"/>
              <w:rPr>
                <w:b/>
              </w:rPr>
            </w:pPr>
            <w:r w:rsidRPr="005314DE">
              <w:rPr>
                <w:b/>
              </w:rPr>
              <w:t>Revision #</w:t>
            </w:r>
          </w:p>
        </w:tc>
        <w:tc>
          <w:tcPr>
            <w:tcW w:w="2970" w:type="dxa"/>
            <w:shd w:val="clear" w:color="auto" w:fill="C9ECFC" w:themeFill="text2" w:themeFillTint="33"/>
          </w:tcPr>
          <w:p w14:paraId="2106BC42" w14:textId="77777777" w:rsidR="005314DE" w:rsidRPr="005314DE" w:rsidRDefault="005314DE" w:rsidP="005314DE">
            <w:pPr>
              <w:jc w:val="center"/>
              <w:rPr>
                <w:b/>
              </w:rPr>
            </w:pPr>
            <w:r w:rsidRPr="005314DE">
              <w:rPr>
                <w:b/>
              </w:rPr>
              <w:t>Revision Date</w:t>
            </w:r>
          </w:p>
        </w:tc>
        <w:tc>
          <w:tcPr>
            <w:tcW w:w="4860" w:type="dxa"/>
            <w:shd w:val="clear" w:color="auto" w:fill="C9ECFC" w:themeFill="text2" w:themeFillTint="33"/>
          </w:tcPr>
          <w:p w14:paraId="1A70E6E7" w14:textId="77777777" w:rsidR="005314DE" w:rsidRPr="005314DE" w:rsidRDefault="005314DE" w:rsidP="005314DE">
            <w:pPr>
              <w:jc w:val="center"/>
              <w:rPr>
                <w:b/>
              </w:rPr>
            </w:pPr>
            <w:r w:rsidRPr="005314DE">
              <w:rPr>
                <w:b/>
              </w:rPr>
              <w:t>Description</w:t>
            </w:r>
          </w:p>
        </w:tc>
      </w:tr>
      <w:tr w:rsidR="008C0C23" w14:paraId="3C6626FC" w14:textId="77777777" w:rsidTr="008C0C23">
        <w:tc>
          <w:tcPr>
            <w:tcW w:w="1705" w:type="dxa"/>
          </w:tcPr>
          <w:p w14:paraId="3896CDEC" w14:textId="485905F4" w:rsidR="008C0C23" w:rsidRPr="00EF4ADF" w:rsidRDefault="008C0C23" w:rsidP="008C0C23">
            <w:r>
              <w:t>1</w:t>
            </w:r>
          </w:p>
        </w:tc>
        <w:tc>
          <w:tcPr>
            <w:tcW w:w="2970" w:type="dxa"/>
          </w:tcPr>
          <w:p w14:paraId="0C66B645" w14:textId="1A4637F6" w:rsidR="008C0C23" w:rsidRPr="00EF4ADF" w:rsidRDefault="008C0C23" w:rsidP="008C0C23">
            <w:r>
              <w:t>May 29, 2020</w:t>
            </w:r>
          </w:p>
        </w:tc>
        <w:tc>
          <w:tcPr>
            <w:tcW w:w="4860" w:type="dxa"/>
          </w:tcPr>
          <w:p w14:paraId="5B6B3F3E" w14:textId="77777777" w:rsidR="008C0C23" w:rsidRPr="00EF4ADF" w:rsidRDefault="008C0C23" w:rsidP="008C0C23"/>
        </w:tc>
      </w:tr>
    </w:tbl>
    <w:p w14:paraId="35F255E2" w14:textId="77777777" w:rsidR="00462CBC" w:rsidRDefault="00462CBC" w:rsidP="00462CBC"/>
    <w:p w14:paraId="2CD58BC1" w14:textId="77777777" w:rsidR="00462CBC" w:rsidRDefault="00462CBC" w:rsidP="00462CBC"/>
    <w:p w14:paraId="175F3DFD" w14:textId="77777777" w:rsidR="00462CBC" w:rsidRDefault="00462CBC" w:rsidP="00462CBC"/>
    <w:p w14:paraId="3BD9C257" w14:textId="77777777" w:rsidR="00462CBC" w:rsidRDefault="00462CBC" w:rsidP="00462CBC"/>
    <w:p w14:paraId="2C015C9F" w14:textId="77777777" w:rsidR="00462CBC" w:rsidRDefault="00462CBC" w:rsidP="00462CBC"/>
    <w:p w14:paraId="4B4B1182" w14:textId="77777777" w:rsidR="00462CBC" w:rsidRDefault="00462CBC" w:rsidP="00462CBC"/>
    <w:p w14:paraId="19EB8896" w14:textId="77777777" w:rsidR="00462CBC" w:rsidRPr="00462CBC" w:rsidRDefault="00462CBC" w:rsidP="00462CBC"/>
    <w:sectPr w:rsidR="00462CBC" w:rsidRPr="00462CB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5045B5" w14:textId="77777777" w:rsidR="00A33146" w:rsidRDefault="00A33146">
      <w:pPr>
        <w:spacing w:after="0" w:line="240" w:lineRule="auto"/>
      </w:pPr>
      <w:r>
        <w:separator/>
      </w:r>
    </w:p>
  </w:endnote>
  <w:endnote w:type="continuationSeparator" w:id="0">
    <w:p w14:paraId="6AAC604E" w14:textId="77777777" w:rsidR="00A33146" w:rsidRDefault="00A3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694AB" w14:textId="77777777" w:rsidR="00202B2D" w:rsidRDefault="00202B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7A837" w14:textId="77777777" w:rsidR="00AD4AEB" w:rsidRDefault="00AD4AEB">
    <w:pPr>
      <w:pStyle w:val="Footer"/>
      <w:jc w:val="right"/>
    </w:pPr>
  </w:p>
  <w:tbl>
    <w:tblPr>
      <w:tblStyle w:val="TableGrid"/>
      <w:tblW w:w="9270" w:type="dxa"/>
      <w:tblInd w:w="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90"/>
      <w:gridCol w:w="4680"/>
    </w:tblGrid>
    <w:tr w:rsidR="00AD4AEB" w14:paraId="2D3EA01A" w14:textId="77777777" w:rsidTr="00044EF2">
      <w:tc>
        <w:tcPr>
          <w:tcW w:w="4590" w:type="dxa"/>
        </w:tcPr>
        <w:p w14:paraId="0C5D00F4" w14:textId="59BA9E96" w:rsidR="00AD4AEB" w:rsidRDefault="008C0C23" w:rsidP="00044EF2">
          <w:pPr>
            <w:pStyle w:val="Footer"/>
          </w:pPr>
          <w:r>
            <w:t>IT-06 AR-05 Closing Report for Month End AR</w:t>
          </w:r>
        </w:p>
      </w:tc>
      <w:tc>
        <w:tcPr>
          <w:tcW w:w="4680" w:type="dxa"/>
        </w:tcPr>
        <w:p w14:paraId="66FA593E" w14:textId="77777777" w:rsidR="00AD4AEB" w:rsidRDefault="008C0C23">
          <w:pPr>
            <w:pStyle w:val="Footer"/>
            <w:jc w:val="right"/>
          </w:pPr>
          <w:sdt>
            <w:sdtPr>
              <w:id w:val="-1769616900"/>
              <w:docPartObj>
                <w:docPartGallery w:val="Page Numbers (Top of Page)"/>
                <w:docPartUnique/>
              </w:docPartObj>
            </w:sdtPr>
            <w:sdtEndPr/>
            <w:sdtContent>
              <w:r w:rsidR="00AD4AEB">
                <w:t xml:space="preserve">Page </w: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begin"/>
              </w:r>
              <w:r w:rsidR="00AD4AEB">
                <w:rPr>
                  <w:b/>
                  <w:bCs/>
                </w:rPr>
                <w:instrText xml:space="preserve"> PAGE </w:instrTex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separate"/>
              </w:r>
              <w:r w:rsidR="00AA2DDD">
                <w:rPr>
                  <w:b/>
                  <w:bCs/>
                  <w:noProof/>
                </w:rPr>
                <w:t>6</w: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end"/>
              </w:r>
              <w:r w:rsidR="00AD4AEB">
                <w:t xml:space="preserve"> of </w: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begin"/>
              </w:r>
              <w:r w:rsidR="00AD4AEB">
                <w:rPr>
                  <w:b/>
                  <w:bCs/>
                </w:rPr>
                <w:instrText xml:space="preserve"> NUMPAGES  </w:instrTex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separate"/>
              </w:r>
              <w:r w:rsidR="00AA2DDD">
                <w:rPr>
                  <w:b/>
                  <w:bCs/>
                  <w:noProof/>
                </w:rPr>
                <w:t>7</w: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end"/>
              </w:r>
            </w:sdtContent>
          </w:sdt>
        </w:p>
      </w:tc>
    </w:tr>
  </w:tbl>
  <w:p w14:paraId="5690D398" w14:textId="77777777" w:rsidR="00A26FCB" w:rsidRPr="00CA0831" w:rsidRDefault="00A26FCB" w:rsidP="00AD4AE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7EB32" w14:textId="77777777" w:rsidR="00202B2D" w:rsidRDefault="00202B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AB0B8F" w14:textId="77777777" w:rsidR="00A33146" w:rsidRDefault="00A33146">
      <w:pPr>
        <w:spacing w:after="0" w:line="240" w:lineRule="auto"/>
      </w:pPr>
      <w:r>
        <w:separator/>
      </w:r>
    </w:p>
  </w:footnote>
  <w:footnote w:type="continuationSeparator" w:id="0">
    <w:p w14:paraId="18F0B17D" w14:textId="77777777" w:rsidR="00A33146" w:rsidRDefault="00A3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BDF62A" w14:textId="77777777" w:rsidR="00202B2D" w:rsidRDefault="00202B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11C6C" w14:textId="77777777" w:rsidR="00632779" w:rsidRDefault="00632779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281CC065" wp14:editId="720DBABB">
          <wp:simplePos x="0" y="0"/>
          <wp:positionH relativeFrom="margin">
            <wp:posOffset>-47625</wp:posOffset>
          </wp:positionH>
          <wp:positionV relativeFrom="paragraph">
            <wp:posOffset>19050</wp:posOffset>
          </wp:positionV>
          <wp:extent cx="1009650" cy="390525"/>
          <wp:effectExtent l="0" t="0" r="0" b="9525"/>
          <wp:wrapThrough wrapText="bothSides">
            <wp:wrapPolygon edited="0">
              <wp:start x="0" y="0"/>
              <wp:lineTo x="0" y="21073"/>
              <wp:lineTo x="21192" y="21073"/>
              <wp:lineTo x="21192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F3132E" w14:textId="77777777" w:rsidR="00202B2D" w:rsidRDefault="00202B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A8C9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DC41E3"/>
    <w:multiLevelType w:val="hybridMultilevel"/>
    <w:tmpl w:val="E1D8E098"/>
    <w:lvl w:ilvl="0" w:tplc="ABF8C2EE">
      <w:start w:val="1"/>
      <w:numFmt w:val="decimal"/>
      <w:lvlText w:val="6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6675A"/>
    <w:multiLevelType w:val="hybridMultilevel"/>
    <w:tmpl w:val="7EEC8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46FC7"/>
    <w:multiLevelType w:val="hybridMultilevel"/>
    <w:tmpl w:val="F98E5376"/>
    <w:lvl w:ilvl="0" w:tplc="2FD2FBA4">
      <w:start w:val="1"/>
      <w:numFmt w:val="decimal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A671C2"/>
    <w:multiLevelType w:val="hybridMultilevel"/>
    <w:tmpl w:val="773C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17EB8"/>
    <w:multiLevelType w:val="hybridMultilevel"/>
    <w:tmpl w:val="D13A5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8039A"/>
    <w:multiLevelType w:val="multilevel"/>
    <w:tmpl w:val="D8C8EF8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7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1592D"/>
    <w:multiLevelType w:val="hybridMultilevel"/>
    <w:tmpl w:val="BDEC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50E08"/>
    <w:multiLevelType w:val="hybridMultilevel"/>
    <w:tmpl w:val="E4982FA2"/>
    <w:lvl w:ilvl="0" w:tplc="6D04B880">
      <w:start w:val="1"/>
      <w:numFmt w:val="bullet"/>
      <w:lvlText w:val="-"/>
      <w:lvlJc w:val="left"/>
      <w:pPr>
        <w:ind w:left="1485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 w15:restartNumberingAfterBreak="0">
    <w:nsid w:val="4E5B4191"/>
    <w:multiLevelType w:val="hybridMultilevel"/>
    <w:tmpl w:val="37FC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C73928"/>
    <w:multiLevelType w:val="hybridMultilevel"/>
    <w:tmpl w:val="CDA4A29E"/>
    <w:lvl w:ilvl="0" w:tplc="E9FE79B6">
      <w:start w:val="1"/>
      <w:numFmt w:val="decimal"/>
      <w:lvlText w:val="%1."/>
      <w:lvlJc w:val="left"/>
      <w:pPr>
        <w:ind w:left="972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692" w:hanging="360"/>
      </w:pPr>
    </w:lvl>
    <w:lvl w:ilvl="2" w:tplc="1009001B" w:tentative="1">
      <w:start w:val="1"/>
      <w:numFmt w:val="lowerRoman"/>
      <w:lvlText w:val="%3."/>
      <w:lvlJc w:val="right"/>
      <w:pPr>
        <w:ind w:left="2412" w:hanging="180"/>
      </w:pPr>
    </w:lvl>
    <w:lvl w:ilvl="3" w:tplc="1009000F" w:tentative="1">
      <w:start w:val="1"/>
      <w:numFmt w:val="decimal"/>
      <w:lvlText w:val="%4."/>
      <w:lvlJc w:val="left"/>
      <w:pPr>
        <w:ind w:left="3132" w:hanging="360"/>
      </w:pPr>
    </w:lvl>
    <w:lvl w:ilvl="4" w:tplc="10090019" w:tentative="1">
      <w:start w:val="1"/>
      <w:numFmt w:val="lowerLetter"/>
      <w:lvlText w:val="%5."/>
      <w:lvlJc w:val="left"/>
      <w:pPr>
        <w:ind w:left="3852" w:hanging="360"/>
      </w:pPr>
    </w:lvl>
    <w:lvl w:ilvl="5" w:tplc="1009001B" w:tentative="1">
      <w:start w:val="1"/>
      <w:numFmt w:val="lowerRoman"/>
      <w:lvlText w:val="%6."/>
      <w:lvlJc w:val="right"/>
      <w:pPr>
        <w:ind w:left="4572" w:hanging="180"/>
      </w:pPr>
    </w:lvl>
    <w:lvl w:ilvl="6" w:tplc="1009000F" w:tentative="1">
      <w:start w:val="1"/>
      <w:numFmt w:val="decimal"/>
      <w:lvlText w:val="%7."/>
      <w:lvlJc w:val="left"/>
      <w:pPr>
        <w:ind w:left="5292" w:hanging="360"/>
      </w:pPr>
    </w:lvl>
    <w:lvl w:ilvl="7" w:tplc="10090019" w:tentative="1">
      <w:start w:val="1"/>
      <w:numFmt w:val="lowerLetter"/>
      <w:lvlText w:val="%8."/>
      <w:lvlJc w:val="left"/>
      <w:pPr>
        <w:ind w:left="6012" w:hanging="360"/>
      </w:pPr>
    </w:lvl>
    <w:lvl w:ilvl="8" w:tplc="10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4" w15:restartNumberingAfterBreak="0">
    <w:nsid w:val="66F7621D"/>
    <w:multiLevelType w:val="multilevel"/>
    <w:tmpl w:val="7BD2A796"/>
    <w:lvl w:ilvl="0">
      <w:start w:val="1"/>
      <w:numFmt w:val="decimal"/>
      <w:lvlText w:val="%1.0"/>
      <w:lvlJc w:val="left"/>
      <w:pPr>
        <w:ind w:left="1137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9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12" w:hanging="1440"/>
      </w:pPr>
      <w:rPr>
        <w:rFonts w:hint="default"/>
      </w:rPr>
    </w:lvl>
  </w:abstractNum>
  <w:abstractNum w:abstractNumId="15" w15:restartNumberingAfterBreak="0">
    <w:nsid w:val="71423819"/>
    <w:multiLevelType w:val="multilevel"/>
    <w:tmpl w:val="A9A829E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2"/>
  </w:num>
  <w:num w:numId="5">
    <w:abstractNumId w:val="4"/>
  </w:num>
  <w:num w:numId="6">
    <w:abstractNumId w:val="0"/>
  </w:num>
  <w:num w:numId="7">
    <w:abstractNumId w:val="9"/>
  </w:num>
  <w:num w:numId="8">
    <w:abstractNumId w:val="8"/>
  </w:num>
  <w:num w:numId="9">
    <w:abstractNumId w:val="10"/>
  </w:num>
  <w:num w:numId="10">
    <w:abstractNumId w:val="13"/>
  </w:num>
  <w:num w:numId="11">
    <w:abstractNumId w:val="6"/>
  </w:num>
  <w:num w:numId="12">
    <w:abstractNumId w:val="14"/>
  </w:num>
  <w:num w:numId="13">
    <w:abstractNumId w:val="15"/>
  </w:num>
  <w:num w:numId="14">
    <w:abstractNumId w:val="5"/>
  </w:num>
  <w:num w:numId="15">
    <w:abstractNumId w:val="3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trackRevisions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F09"/>
    <w:rsid w:val="00013E53"/>
    <w:rsid w:val="00015AF4"/>
    <w:rsid w:val="00016FF0"/>
    <w:rsid w:val="0003455F"/>
    <w:rsid w:val="00044EF2"/>
    <w:rsid w:val="000523DC"/>
    <w:rsid w:val="0005325D"/>
    <w:rsid w:val="0009030F"/>
    <w:rsid w:val="00100583"/>
    <w:rsid w:val="00115C96"/>
    <w:rsid w:val="00135E78"/>
    <w:rsid w:val="00172A18"/>
    <w:rsid w:val="00176714"/>
    <w:rsid w:val="00195252"/>
    <w:rsid w:val="00196BA2"/>
    <w:rsid w:val="001C1EC5"/>
    <w:rsid w:val="001D0A8C"/>
    <w:rsid w:val="001E63CF"/>
    <w:rsid w:val="001F2C77"/>
    <w:rsid w:val="00202B2D"/>
    <w:rsid w:val="00213CE9"/>
    <w:rsid w:val="00226B84"/>
    <w:rsid w:val="00277808"/>
    <w:rsid w:val="002A71D6"/>
    <w:rsid w:val="002E399F"/>
    <w:rsid w:val="0031297C"/>
    <w:rsid w:val="00351084"/>
    <w:rsid w:val="0035326D"/>
    <w:rsid w:val="0035662C"/>
    <w:rsid w:val="003860F6"/>
    <w:rsid w:val="0039694A"/>
    <w:rsid w:val="003A78D7"/>
    <w:rsid w:val="003D278C"/>
    <w:rsid w:val="003E5078"/>
    <w:rsid w:val="003F4145"/>
    <w:rsid w:val="003F5319"/>
    <w:rsid w:val="00414323"/>
    <w:rsid w:val="00427BD9"/>
    <w:rsid w:val="00441577"/>
    <w:rsid w:val="00462CBC"/>
    <w:rsid w:val="00492161"/>
    <w:rsid w:val="004A6CEC"/>
    <w:rsid w:val="004D5408"/>
    <w:rsid w:val="004D5BDA"/>
    <w:rsid w:val="0050353F"/>
    <w:rsid w:val="005314DE"/>
    <w:rsid w:val="005456E2"/>
    <w:rsid w:val="005715AC"/>
    <w:rsid w:val="00573CB2"/>
    <w:rsid w:val="005C6B57"/>
    <w:rsid w:val="005D12D7"/>
    <w:rsid w:val="005D2B7C"/>
    <w:rsid w:val="00623E9C"/>
    <w:rsid w:val="00632779"/>
    <w:rsid w:val="006426B4"/>
    <w:rsid w:val="0065157E"/>
    <w:rsid w:val="00696C14"/>
    <w:rsid w:val="006A14A1"/>
    <w:rsid w:val="006B47D1"/>
    <w:rsid w:val="006F28D0"/>
    <w:rsid w:val="00702236"/>
    <w:rsid w:val="00710CF3"/>
    <w:rsid w:val="00712BD3"/>
    <w:rsid w:val="0071362A"/>
    <w:rsid w:val="00733202"/>
    <w:rsid w:val="00764542"/>
    <w:rsid w:val="007865BF"/>
    <w:rsid w:val="007951D0"/>
    <w:rsid w:val="007C5D0D"/>
    <w:rsid w:val="007F4730"/>
    <w:rsid w:val="008030CD"/>
    <w:rsid w:val="00833AD8"/>
    <w:rsid w:val="008932C8"/>
    <w:rsid w:val="008947FD"/>
    <w:rsid w:val="008A5072"/>
    <w:rsid w:val="008B78F0"/>
    <w:rsid w:val="008C0C23"/>
    <w:rsid w:val="008D63B5"/>
    <w:rsid w:val="00915DB1"/>
    <w:rsid w:val="0091628B"/>
    <w:rsid w:val="00920C67"/>
    <w:rsid w:val="009508BD"/>
    <w:rsid w:val="009774A2"/>
    <w:rsid w:val="00983F09"/>
    <w:rsid w:val="00993ECE"/>
    <w:rsid w:val="009943CF"/>
    <w:rsid w:val="009B3C67"/>
    <w:rsid w:val="009C1B4E"/>
    <w:rsid w:val="009D0CB6"/>
    <w:rsid w:val="009F42B7"/>
    <w:rsid w:val="00A24387"/>
    <w:rsid w:val="00A26FCB"/>
    <w:rsid w:val="00A33146"/>
    <w:rsid w:val="00A36274"/>
    <w:rsid w:val="00A654C0"/>
    <w:rsid w:val="00AA2DDD"/>
    <w:rsid w:val="00AC438A"/>
    <w:rsid w:val="00AC7FBD"/>
    <w:rsid w:val="00AD4AEB"/>
    <w:rsid w:val="00AF1E20"/>
    <w:rsid w:val="00B041C4"/>
    <w:rsid w:val="00B57695"/>
    <w:rsid w:val="00B6031C"/>
    <w:rsid w:val="00B634F1"/>
    <w:rsid w:val="00BA190E"/>
    <w:rsid w:val="00BC43E1"/>
    <w:rsid w:val="00BE309C"/>
    <w:rsid w:val="00C137D5"/>
    <w:rsid w:val="00C25A1F"/>
    <w:rsid w:val="00C8453E"/>
    <w:rsid w:val="00C9032F"/>
    <w:rsid w:val="00C92280"/>
    <w:rsid w:val="00CA0831"/>
    <w:rsid w:val="00CA48A5"/>
    <w:rsid w:val="00CF382E"/>
    <w:rsid w:val="00D261EA"/>
    <w:rsid w:val="00D37D2B"/>
    <w:rsid w:val="00D96BDE"/>
    <w:rsid w:val="00D96C95"/>
    <w:rsid w:val="00DC66C0"/>
    <w:rsid w:val="00DC771E"/>
    <w:rsid w:val="00E26263"/>
    <w:rsid w:val="00E26DE4"/>
    <w:rsid w:val="00E55391"/>
    <w:rsid w:val="00E63F2A"/>
    <w:rsid w:val="00E85CB8"/>
    <w:rsid w:val="00E957AB"/>
    <w:rsid w:val="00EA651F"/>
    <w:rsid w:val="00EA79A4"/>
    <w:rsid w:val="00EF63B9"/>
    <w:rsid w:val="00F05A4E"/>
    <w:rsid w:val="00F46E64"/>
    <w:rsid w:val="00F92BD8"/>
    <w:rsid w:val="00FA5516"/>
    <w:rsid w:val="00FB48B8"/>
    <w:rsid w:val="00FC7558"/>
    <w:rsid w:val="00FD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1AC0E6F"/>
  <w15:docId w15:val="{F23B4D9D-EA0C-4481-B9A5-3EB86541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2CBC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2CBC"/>
    <w:pPr>
      <w:pBdr>
        <w:top w:val="single" w:sz="24" w:space="0" w:color="099BDD" w:themeColor="text2"/>
        <w:left w:val="single" w:sz="24" w:space="0" w:color="099BDD" w:themeColor="text2"/>
        <w:bottom w:val="single" w:sz="24" w:space="0" w:color="099BDD" w:themeColor="text2"/>
        <w:right w:val="single" w:sz="24" w:space="0" w:color="099BDD" w:themeColor="text2"/>
      </w:pBdr>
      <w:shd w:val="clear" w:color="auto" w:fill="099BDD" w:themeFill="text2"/>
      <w:spacing w:after="0"/>
      <w:outlineLvl w:val="0"/>
    </w:pPr>
    <w:rPr>
      <w:rFonts w:eastAsiaTheme="majorEastAsia" w:cstheme="majorBidi"/>
      <w:caps/>
      <w:color w:val="FFFFFF" w:themeColor="background1"/>
      <w:spacing w:val="1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CBC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eastAsiaTheme="majorEastAsia" w:cstheme="majorBidi"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2C8"/>
    <w:pPr>
      <w:pBdr>
        <w:top w:val="single" w:sz="6" w:space="2" w:color="099BDD" w:themeColor="text2"/>
      </w:pBdr>
      <w:spacing w:before="300" w:after="0"/>
      <w:outlineLvl w:val="2"/>
    </w:pPr>
    <w:rPr>
      <w:rFonts w:eastAsiaTheme="majorEastAsia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BC"/>
    <w:rPr>
      <w:rFonts w:ascii="Calibri" w:eastAsiaTheme="majorEastAsia" w:hAnsi="Calibri" w:cstheme="majorBidi"/>
      <w:caps/>
      <w:color w:val="FFFFFF" w:themeColor="background1"/>
      <w:spacing w:val="15"/>
      <w:sz w:val="28"/>
      <w:shd w:val="clear" w:color="auto" w:fill="099BDD" w:themeFill="text2"/>
    </w:rPr>
  </w:style>
  <w:style w:type="character" w:customStyle="1" w:styleId="Heading2Char">
    <w:name w:val="Heading 2 Char"/>
    <w:basedOn w:val="DefaultParagraphFont"/>
    <w:link w:val="Heading2"/>
    <w:uiPriority w:val="9"/>
    <w:rsid w:val="00462CBC"/>
    <w:rPr>
      <w:rFonts w:ascii="Calibri" w:eastAsiaTheme="majorEastAsia" w:hAnsi="Calibri" w:cstheme="majorBidi"/>
      <w:caps/>
      <w:spacing w:val="15"/>
      <w:sz w:val="24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932C8"/>
    <w:rPr>
      <w:rFonts w:ascii="Calibri" w:eastAsiaTheme="majorEastAsia" w:hAnsi="Calibr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62CBC"/>
    <w:pPr>
      <w:spacing w:before="0" w:after="0"/>
    </w:pPr>
    <w:rPr>
      <w:rFonts w:eastAsiaTheme="majorEastAsia" w:cstheme="majorBidi"/>
      <w:caps/>
      <w:color w:val="099BDD" w:themeColor="text2"/>
      <w:spacing w:val="10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2CBC"/>
    <w:rPr>
      <w:rFonts w:ascii="Calibri" w:eastAsiaTheme="majorEastAsia" w:hAnsi="Calibri" w:cstheme="majorBidi"/>
      <w:caps/>
      <w:color w:val="099BDD" w:themeColor="text2"/>
      <w:spacing w:val="10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caps/>
      <w:color w:val="75757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Pr>
      <w:caps/>
      <w:color w:val="757575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ubtleReference">
    <w:name w:val="Subtle Reference"/>
    <w:uiPriority w:val="31"/>
    <w:qFormat/>
    <w:rPr>
      <w:b w:val="0"/>
      <w:bCs w:val="0"/>
      <w:color w:val="099BDD" w:themeColor="text2"/>
    </w:rPr>
  </w:style>
  <w:style w:type="character" w:styleId="SubtleEmphasis">
    <w:name w:val="Subtle Emphasis"/>
    <w:uiPriority w:val="19"/>
    <w:qFormat/>
    <w:rPr>
      <w:i/>
      <w:iCs/>
      <w:color w:val="044D6E" w:themeColor="text2" w:themeShade="80"/>
    </w:rPr>
  </w:style>
  <w:style w:type="character" w:styleId="Emphasis">
    <w:name w:val="Emphasis"/>
    <w:uiPriority w:val="20"/>
    <w:qFormat/>
    <w:rPr>
      <w:caps/>
      <w:color w:val="auto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1080" w:right="1080"/>
      <w:jc w:val="center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character" w:styleId="IntenseEmphasis">
    <w:name w:val="Intense Emphasis"/>
    <w:uiPriority w:val="21"/>
    <w:qFormat/>
    <w:rPr>
      <w:b/>
      <w:bCs/>
      <w:caps/>
      <w:color w:val="044D6E" w:themeColor="text2" w:themeShade="80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099BDD" w:themeColor="text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99BD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styleId="BookTitle">
    <w:name w:val="Book Title"/>
    <w:uiPriority w:val="33"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0673A5" w:themeColor="text2" w:themeShade="BF"/>
      <w:sz w:val="16"/>
      <w:szCs w:val="16"/>
    </w:rPr>
  </w:style>
  <w:style w:type="character" w:styleId="IntenseReference">
    <w:name w:val="Intense Reference"/>
    <w:uiPriority w:val="32"/>
    <w:qFormat/>
    <w:rPr>
      <w:b w:val="0"/>
      <w:bCs w:val="0"/>
      <w:i/>
      <w:iCs/>
      <w:caps/>
      <w:color w:val="099BDD" w:themeColor="text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styleId="Strong">
    <w:name w:val="Strong"/>
    <w:uiPriority w:val="22"/>
    <w:qFormat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83F0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F09"/>
  </w:style>
  <w:style w:type="paragraph" w:styleId="Footer">
    <w:name w:val="footer"/>
    <w:basedOn w:val="Normal"/>
    <w:link w:val="FooterChar"/>
    <w:uiPriority w:val="99"/>
    <w:unhideWhenUsed/>
    <w:rsid w:val="00983F0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F09"/>
  </w:style>
  <w:style w:type="paragraph" w:styleId="ListBullet">
    <w:name w:val="List Bullet"/>
    <w:basedOn w:val="Normal"/>
    <w:rsid w:val="001C1EC5"/>
    <w:pPr>
      <w:numPr>
        <w:numId w:val="6"/>
      </w:numPr>
      <w:spacing w:before="0" w:after="0" w:line="240" w:lineRule="auto"/>
      <w:contextualSpacing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3B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3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grush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90670B0813814196F2FED9C00F95C3" ma:contentTypeVersion="6" ma:contentTypeDescription="Create a new document." ma:contentTypeScope="" ma:versionID="f9a9c84264ec327db174e5c614ecc099">
  <xsd:schema xmlns:xsd="http://www.w3.org/2001/XMLSchema" xmlns:xs="http://www.w3.org/2001/XMLSchema" xmlns:p="http://schemas.microsoft.com/office/2006/metadata/properties" xmlns:ns2="af3bc001-2b28-4618-ac62-3b497ea0788b" targetNamespace="http://schemas.microsoft.com/office/2006/metadata/properties" ma:root="true" ma:fieldsID="17518ce8f3830f25a644eb71ce665efd" ns2:_="">
    <xsd:import namespace="af3bc001-2b28-4618-ac62-3b497ea078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Owner" minOccurs="0"/>
                <xsd:element ref="ns2:SOPNO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3bc001-2b28-4618-ac62-3b497ea078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Owner" ma:index="10" nillable="true" ma:displayName="Owner" ma:list="UserInfo" ma:SharePointGroup="0" ma:internalName="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OPNO" ma:index="11" nillable="true" ma:displayName="SOPNO" ma:internalName="SOPNO">
      <xsd:simpleType>
        <xsd:restriction base="dms:Text">
          <xsd:maxLength value="255"/>
        </xsd:restriction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NO xmlns="af3bc001-2b28-4618-ac62-3b497ea0788b">IT-06</SOPNO>
    <Owner xmlns="af3bc001-2b28-4618-ac62-3b497ea0788b">
      <UserInfo>
        <DisplayName>Tamalur Shaikh</DisplayName>
        <AccountId>23</AccountId>
        <AccountType/>
      </UserInfo>
    </Owner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12966DE3-456D-4DEE-8992-15BCE1D32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3bc001-2b28-4618-ac62-3b497ea078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A67E8A-6688-42E3-9A68-24FB9272FE40}">
  <ds:schemaRefs>
    <ds:schemaRef ds:uri="http://schemas.microsoft.com/office/2006/metadata/properties"/>
    <ds:schemaRef ds:uri="http://schemas.microsoft.com/office/infopath/2007/PartnerControls"/>
    <ds:schemaRef ds:uri="af3bc001-2b28-4618-ac62-3b497ea0788b"/>
  </ds:schemaRefs>
</ds:datastoreItem>
</file>

<file path=customXml/itemProps3.xml><?xml version="1.0" encoding="utf-8"?>
<ds:datastoreItem xmlns:ds="http://schemas.openxmlformats.org/officeDocument/2006/customXml" ds:itemID="{EFB84AB3-6BCA-4326-968A-3596E855C6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763F28C-FE76-434A-8673-989A955BF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(blank).dotx</Template>
  <TotalTime>0</TotalTime>
  <Pages>3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OPS07-QF36 SOP TITLE Rev. 002</dc:creator>
  <cp:keywords/>
  <cp:lastModifiedBy>Tamalur Shaikh</cp:lastModifiedBy>
  <cp:revision>2</cp:revision>
  <cp:lastPrinted>2019-03-11T19:01:00Z</cp:lastPrinted>
  <dcterms:created xsi:type="dcterms:W3CDTF">2020-05-29T19:14:00Z</dcterms:created>
  <dcterms:modified xsi:type="dcterms:W3CDTF">2020-05-29T19:14:00Z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TC037499679991</vt:lpwstr>
  </property>
  <property fmtid="{D5CDD505-2E9C-101B-9397-08002B2CF9AE}" pid="3" name="ContentTypeId">
    <vt:lpwstr>0x0101004E90670B0813814196F2FED9C00F95C3</vt:lpwstr>
  </property>
</Properties>
</file>