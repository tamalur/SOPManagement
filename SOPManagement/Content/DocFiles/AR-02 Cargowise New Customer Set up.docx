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9600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2160"/>
        <w:gridCol w:w="2958"/>
        <w:gridCol w:w="1554"/>
        <w:gridCol w:w="2928"/>
      </w:tblGrid>
      <w:tr w:rsidR="00F37D7C" w14:paraId="51A5A298" w14:textId="77777777" w:rsidTr="00883C3A">
        <w:trPr>
          <w:trHeight w:val="785"/>
        </w:trPr>
        <w:tc>
          <w:tcPr>
            <w:tcW w:w="2160" w:type="dxa"/>
            <w:shd w:val="clear" w:color="auto" w:fill="099BDD" w:themeFill="text2"/>
            <w:vAlign w:val="center"/>
          </w:tcPr>
          <w:p w14:paraId="6F79ED31" w14:textId="77777777" w:rsidR="00F37D7C" w:rsidRPr="0003455F" w:rsidRDefault="00F37D7C" w:rsidP="00883C3A">
            <w:pPr>
              <w:pStyle w:val="Title"/>
              <w:rPr>
                <w:color w:val="2C2C2C" w:themeColor="text1"/>
                <w:sz w:val="24"/>
                <w:szCs w:val="24"/>
              </w:rPr>
            </w:pPr>
            <w:bookmarkStart w:id="0" w:name="_GoBack"/>
            <w:bookmarkEnd w:id="0"/>
            <w:r w:rsidRPr="0003455F">
              <w:rPr>
                <w:b/>
                <w:color w:val="FFFFFF" w:themeColor="background1"/>
                <w:sz w:val="24"/>
                <w:szCs w:val="24"/>
              </w:rPr>
              <w:t>TITLE:</w:t>
            </w:r>
          </w:p>
        </w:tc>
        <w:tc>
          <w:tcPr>
            <w:tcW w:w="7440" w:type="dxa"/>
            <w:gridSpan w:val="3"/>
            <w:vAlign w:val="center"/>
          </w:tcPr>
          <w:p w14:paraId="338D5FEC" w14:textId="62F7E14C" w:rsidR="00F37D7C" w:rsidRPr="0003455F" w:rsidRDefault="00784276" w:rsidP="00883C3A">
            <w:pPr>
              <w:pStyle w:val="Titl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AR-02 Cargowise New Customer Set up</w:t>
            </w:r>
          </w:p>
        </w:tc>
      </w:tr>
      <w:tr w:rsidR="00F37D7C" w14:paraId="4BE4011C" w14:textId="77777777" w:rsidTr="00883C3A">
        <w:trPr>
          <w:trHeight w:val="610"/>
        </w:trPr>
        <w:tc>
          <w:tcPr>
            <w:tcW w:w="2160" w:type="dxa"/>
            <w:shd w:val="clear" w:color="auto" w:fill="099BDD" w:themeFill="text2"/>
            <w:vAlign w:val="center"/>
          </w:tcPr>
          <w:p w14:paraId="5A5B9475" w14:textId="77777777" w:rsidR="00F37D7C" w:rsidRPr="0003455F" w:rsidRDefault="00F37D7C" w:rsidP="00883C3A">
            <w:pPr>
              <w:pStyle w:val="Title"/>
              <w:spacing w:before="240" w:line="276" w:lineRule="auto"/>
              <w:rPr>
                <w:b/>
                <w:color w:val="FFFFFF" w:themeColor="background1"/>
                <w:sz w:val="24"/>
                <w:szCs w:val="24"/>
              </w:rPr>
            </w:pPr>
            <w:bookmarkStart w:id="1" w:name="_Hlk18407173"/>
            <w:r w:rsidRPr="0003455F">
              <w:rPr>
                <w:b/>
                <w:color w:val="FFFFFF" w:themeColor="background1"/>
                <w:sz w:val="24"/>
                <w:szCs w:val="24"/>
              </w:rPr>
              <w:t>sop #:</w:t>
            </w:r>
          </w:p>
        </w:tc>
        <w:tc>
          <w:tcPr>
            <w:tcW w:w="2958" w:type="dxa"/>
            <w:shd w:val="clear" w:color="auto" w:fill="FFFFFF" w:themeFill="background1"/>
            <w:vAlign w:val="center"/>
          </w:tcPr>
          <w:p w14:paraId="065B3449" w14:textId="5A8B0CA8" w:rsidR="00F37D7C" w:rsidRPr="0003455F" w:rsidRDefault="00784276" w:rsidP="00883C3A">
            <w:pPr>
              <w:pStyle w:val="Titl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IT-08</w:t>
            </w:r>
          </w:p>
        </w:tc>
        <w:tc>
          <w:tcPr>
            <w:tcW w:w="1554" w:type="dxa"/>
            <w:shd w:val="clear" w:color="auto" w:fill="099BDD" w:themeFill="text2"/>
            <w:vAlign w:val="center"/>
          </w:tcPr>
          <w:p w14:paraId="73F17795" w14:textId="77777777" w:rsidR="00F37D7C" w:rsidRPr="0003455F" w:rsidRDefault="00F37D7C" w:rsidP="00883C3A">
            <w:pPr>
              <w:pStyle w:val="Title"/>
              <w:spacing w:before="240" w:line="276" w:lineRule="auto"/>
              <w:rPr>
                <w:b/>
                <w:color w:val="FFFFFF" w:themeColor="background1"/>
                <w:sz w:val="24"/>
                <w:szCs w:val="24"/>
              </w:rPr>
            </w:pPr>
            <w:r w:rsidRPr="0003455F">
              <w:rPr>
                <w:b/>
                <w:color w:val="FFFFFF" w:themeColor="background1"/>
                <w:sz w:val="24"/>
                <w:szCs w:val="24"/>
              </w:rPr>
              <w:t>revision #:</w:t>
            </w:r>
          </w:p>
        </w:tc>
        <w:tc>
          <w:tcPr>
            <w:tcW w:w="2928" w:type="dxa"/>
            <w:shd w:val="clear" w:color="auto" w:fill="FFFFFF" w:themeFill="background1"/>
            <w:vAlign w:val="center"/>
          </w:tcPr>
          <w:p w14:paraId="11858FA2" w14:textId="23716006" w:rsidR="00F37D7C" w:rsidRPr="0003455F" w:rsidRDefault="00784276" w:rsidP="00883C3A">
            <w:pPr>
              <w:pStyle w:val="Titl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bookmarkEnd w:id="1"/>
      <w:tr w:rsidR="00F37D7C" w14:paraId="55F933C5" w14:textId="77777777" w:rsidTr="00883C3A">
        <w:trPr>
          <w:trHeight w:val="683"/>
        </w:trPr>
        <w:tc>
          <w:tcPr>
            <w:tcW w:w="2160" w:type="dxa"/>
            <w:shd w:val="clear" w:color="auto" w:fill="099BDD" w:themeFill="text2"/>
            <w:vAlign w:val="center"/>
          </w:tcPr>
          <w:p w14:paraId="050B5F0D" w14:textId="77777777" w:rsidR="00F37D7C" w:rsidRPr="0003455F" w:rsidRDefault="00F37D7C" w:rsidP="00883C3A">
            <w:pPr>
              <w:pStyle w:val="Title"/>
              <w:spacing w:line="276" w:lineRule="auto"/>
              <w:rPr>
                <w:b/>
                <w:color w:val="FFFFFF" w:themeColor="background1"/>
                <w:sz w:val="24"/>
                <w:szCs w:val="24"/>
              </w:rPr>
            </w:pPr>
            <w:r w:rsidRPr="0003455F">
              <w:rPr>
                <w:b/>
                <w:color w:val="FFFFFF" w:themeColor="background1"/>
                <w:sz w:val="24"/>
                <w:szCs w:val="24"/>
              </w:rPr>
              <w:t>EFFECTIVE DATE:</w:t>
            </w:r>
          </w:p>
        </w:tc>
        <w:tc>
          <w:tcPr>
            <w:tcW w:w="7440" w:type="dxa"/>
            <w:gridSpan w:val="3"/>
            <w:shd w:val="clear" w:color="auto" w:fill="FFFFFF" w:themeFill="background1"/>
            <w:vAlign w:val="center"/>
          </w:tcPr>
          <w:p w14:paraId="204A1AF7" w14:textId="77777777" w:rsidR="00F37D7C" w:rsidRPr="0003455F" w:rsidRDefault="00F37D7C" w:rsidP="00883C3A">
            <w:pPr>
              <w:spacing w:before="0"/>
              <w:rPr>
                <w:color w:val="2C2C2C" w:themeColor="text1"/>
                <w:sz w:val="24"/>
                <w:szCs w:val="24"/>
              </w:rPr>
            </w:pPr>
          </w:p>
        </w:tc>
      </w:tr>
      <w:tr w:rsidR="00F37D7C" w14:paraId="6FF39E39" w14:textId="77777777" w:rsidTr="00883C3A">
        <w:trPr>
          <w:trHeight w:val="647"/>
        </w:trPr>
        <w:tc>
          <w:tcPr>
            <w:tcW w:w="2160" w:type="dxa"/>
            <w:shd w:val="clear" w:color="auto" w:fill="099BDD" w:themeFill="text2"/>
            <w:vAlign w:val="center"/>
          </w:tcPr>
          <w:p w14:paraId="5443F5B1" w14:textId="77777777" w:rsidR="00F37D7C" w:rsidRPr="0003455F" w:rsidRDefault="00F37D7C" w:rsidP="00883C3A">
            <w:pPr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OWNER:</w:t>
            </w:r>
          </w:p>
        </w:tc>
        <w:tc>
          <w:tcPr>
            <w:tcW w:w="7440" w:type="dxa"/>
            <w:gridSpan w:val="3"/>
            <w:vAlign w:val="center"/>
          </w:tcPr>
          <w:p w14:paraId="4E355B12" w14:textId="4F7D9B99" w:rsidR="00F37D7C" w:rsidRPr="0003455F" w:rsidRDefault="00784276" w:rsidP="00883C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Tamalur Shaikh</w:t>
            </w:r>
          </w:p>
        </w:tc>
      </w:tr>
    </w:tbl>
    <w:p w14:paraId="7009E4FE" w14:textId="77777777" w:rsidR="00F37D7C" w:rsidRDefault="00F37D7C" w:rsidP="00F37D7C">
      <w:pPr>
        <w:spacing w:before="0" w:after="0"/>
      </w:pPr>
    </w:p>
    <w:p w14:paraId="46A2E0E1" w14:textId="77777777" w:rsidR="00F37D7C" w:rsidRDefault="00F37D7C" w:rsidP="00F37D7C">
      <w:pPr>
        <w:pStyle w:val="Heading2"/>
      </w:pPr>
      <w:r>
        <w:t>REVIEWERS</w:t>
      </w:r>
    </w:p>
    <w:tbl>
      <w:tblPr>
        <w:tblStyle w:val="TableGrid"/>
        <w:tblW w:w="9540" w:type="dxa"/>
        <w:tblInd w:w="-90" w:type="dxa"/>
        <w:tblLook w:val="04A0" w:firstRow="1" w:lastRow="0" w:firstColumn="1" w:lastColumn="0" w:noHBand="0" w:noVBand="1"/>
      </w:tblPr>
      <w:tblGrid>
        <w:gridCol w:w="2515"/>
        <w:gridCol w:w="2520"/>
        <w:gridCol w:w="2610"/>
        <w:gridCol w:w="1895"/>
      </w:tblGrid>
      <w:tr w:rsidR="00F37D7C" w:rsidRPr="0003455F" w14:paraId="76E03197" w14:textId="77777777" w:rsidTr="00883C3A">
        <w:trPr>
          <w:trHeight w:val="440"/>
        </w:trPr>
        <w:tc>
          <w:tcPr>
            <w:tcW w:w="2515" w:type="dxa"/>
            <w:tcBorders>
              <w:top w:val="single" w:sz="4" w:space="0" w:color="2C2C2C" w:themeColor="text1"/>
              <w:left w:val="nil"/>
              <w:bottom w:val="single" w:sz="4" w:space="0" w:color="auto"/>
              <w:right w:val="single" w:sz="4" w:space="0" w:color="2C2C2C" w:themeColor="text1"/>
            </w:tcBorders>
            <w:shd w:val="clear" w:color="auto" w:fill="099BDD" w:themeFill="text2"/>
            <w:vAlign w:val="center"/>
          </w:tcPr>
          <w:p w14:paraId="7199F446" w14:textId="77777777" w:rsidR="00F37D7C" w:rsidRPr="0003455F" w:rsidRDefault="00F37D7C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Name</w:t>
            </w:r>
          </w:p>
        </w:tc>
        <w:tc>
          <w:tcPr>
            <w:tcW w:w="2520" w:type="dxa"/>
            <w:tcBorders>
              <w:top w:val="single" w:sz="4" w:space="0" w:color="2C2C2C" w:themeColor="text1"/>
              <w:left w:val="single" w:sz="4" w:space="0" w:color="2C2C2C" w:themeColor="text1"/>
              <w:bottom w:val="single" w:sz="4" w:space="0" w:color="2C2C2C" w:themeColor="text1"/>
              <w:right w:val="single" w:sz="4" w:space="0" w:color="2C2C2C" w:themeColor="text1"/>
            </w:tcBorders>
            <w:shd w:val="clear" w:color="auto" w:fill="099BDD" w:themeFill="text2"/>
            <w:vAlign w:val="center"/>
          </w:tcPr>
          <w:p w14:paraId="3A3D07C8" w14:textId="77777777" w:rsidR="00F37D7C" w:rsidRPr="0003455F" w:rsidRDefault="00F37D7C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tITLE</w:t>
            </w:r>
          </w:p>
        </w:tc>
        <w:tc>
          <w:tcPr>
            <w:tcW w:w="2610" w:type="dxa"/>
            <w:tcBorders>
              <w:top w:val="single" w:sz="4" w:space="0" w:color="2C2C2C" w:themeColor="text1"/>
              <w:left w:val="single" w:sz="4" w:space="0" w:color="2C2C2C" w:themeColor="text1"/>
              <w:bottom w:val="single" w:sz="4" w:space="0" w:color="2C2C2C" w:themeColor="text1"/>
              <w:right w:val="single" w:sz="4" w:space="0" w:color="2C2C2C" w:themeColor="text1"/>
            </w:tcBorders>
            <w:shd w:val="clear" w:color="auto" w:fill="099BDD" w:themeFill="text2"/>
            <w:vAlign w:val="center"/>
          </w:tcPr>
          <w:p w14:paraId="5260624A" w14:textId="77777777" w:rsidR="00F37D7C" w:rsidRPr="0003455F" w:rsidRDefault="00F37D7C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sIGNATURE</w:t>
            </w:r>
          </w:p>
        </w:tc>
        <w:tc>
          <w:tcPr>
            <w:tcW w:w="1895" w:type="dxa"/>
            <w:tcBorders>
              <w:top w:val="single" w:sz="4" w:space="0" w:color="2C2C2C" w:themeColor="text1"/>
              <w:left w:val="single" w:sz="4" w:space="0" w:color="2C2C2C" w:themeColor="text1"/>
              <w:bottom w:val="single" w:sz="4" w:space="0" w:color="auto"/>
              <w:right w:val="nil"/>
            </w:tcBorders>
            <w:shd w:val="clear" w:color="auto" w:fill="099BDD" w:themeFill="text2"/>
            <w:vAlign w:val="center"/>
          </w:tcPr>
          <w:p w14:paraId="56A79A88" w14:textId="77777777" w:rsidR="00F37D7C" w:rsidRPr="0003455F" w:rsidRDefault="00F37D7C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dATE</w:t>
            </w:r>
          </w:p>
        </w:tc>
      </w:tr>
      <w:tr w:rsidR="00784276" w:rsidRPr="0003455F" w14:paraId="331D44E7" w14:textId="77777777" w:rsidTr="00883C3A">
        <w:trPr>
          <w:trHeight w:val="266"/>
        </w:trPr>
        <w:tc>
          <w:tcPr>
            <w:tcW w:w="25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1DB5410" w14:textId="7AAEB2A6" w:rsidR="00784276" w:rsidRPr="0003455F" w:rsidRDefault="00784276" w:rsidP="00784276">
            <w:r>
              <w:t>Tamalur Shaikh</w:t>
            </w:r>
          </w:p>
        </w:tc>
        <w:tc>
          <w:tcPr>
            <w:tcW w:w="2520" w:type="dxa"/>
            <w:tcBorders>
              <w:top w:val="single" w:sz="4" w:space="0" w:color="2C2C2C" w:themeColor="text1"/>
              <w:left w:val="single" w:sz="4" w:space="0" w:color="auto"/>
              <w:bottom w:val="single" w:sz="4" w:space="0" w:color="2C2C2C" w:themeColor="text1"/>
              <w:right w:val="single" w:sz="4" w:space="0" w:color="2C2C2C" w:themeColor="text1"/>
            </w:tcBorders>
          </w:tcPr>
          <w:p w14:paraId="26349400" w14:textId="1B087C59" w:rsidR="00784276" w:rsidRPr="0003455F" w:rsidRDefault="00784276" w:rsidP="00784276">
            <w:r>
              <w:t>Int .NET Enterprise Web Portal Developer</w:t>
            </w:r>
          </w:p>
        </w:tc>
        <w:tc>
          <w:tcPr>
            <w:tcW w:w="2610" w:type="dxa"/>
            <w:tcBorders>
              <w:top w:val="single" w:sz="4" w:space="0" w:color="2C2C2C" w:themeColor="text1"/>
              <w:left w:val="single" w:sz="4" w:space="0" w:color="2C2C2C" w:themeColor="text1"/>
              <w:bottom w:val="single" w:sz="4" w:space="0" w:color="2C2C2C" w:themeColor="text1"/>
              <w:right w:val="single" w:sz="4" w:space="0" w:color="auto"/>
            </w:tcBorders>
            <w:vAlign w:val="center"/>
          </w:tcPr>
          <w:p w14:paraId="4A1E8197" w14:textId="77777777" w:rsidR="00784276" w:rsidRPr="0003455F" w:rsidRDefault="00784276" w:rsidP="00784276"/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F5E6389" w14:textId="77777777" w:rsidR="00784276" w:rsidRPr="0003455F" w:rsidRDefault="00784276" w:rsidP="00784276"/>
        </w:tc>
      </w:tr>
    </w:tbl>
    <w:p w14:paraId="04E92C5C" w14:textId="77777777" w:rsidR="00F37D7C" w:rsidRDefault="00F37D7C" w:rsidP="00F37D7C">
      <w:pPr>
        <w:spacing w:before="0"/>
        <w:rPr>
          <w:sz w:val="24"/>
          <w:szCs w:val="24"/>
        </w:rPr>
      </w:pPr>
    </w:p>
    <w:p w14:paraId="0057821E" w14:textId="77777777" w:rsidR="00F37D7C" w:rsidRDefault="00F37D7C" w:rsidP="00F37D7C">
      <w:pPr>
        <w:pStyle w:val="Heading2"/>
      </w:pPr>
      <w:r>
        <w:t>APPROVER</w:t>
      </w:r>
    </w:p>
    <w:tbl>
      <w:tblPr>
        <w:tblStyle w:val="TableGrid"/>
        <w:tblW w:w="9540" w:type="dxa"/>
        <w:tblInd w:w="-90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520"/>
        <w:gridCol w:w="2520"/>
        <w:gridCol w:w="2610"/>
        <w:gridCol w:w="1890"/>
      </w:tblGrid>
      <w:tr w:rsidR="00F37D7C" w:rsidRPr="0003455F" w14:paraId="7B655A6E" w14:textId="77777777" w:rsidTr="00883C3A">
        <w:trPr>
          <w:trHeight w:val="440"/>
        </w:trPr>
        <w:tc>
          <w:tcPr>
            <w:tcW w:w="2520" w:type="dxa"/>
            <w:tcBorders>
              <w:bottom w:val="single" w:sz="4" w:space="0" w:color="auto"/>
            </w:tcBorders>
            <w:shd w:val="clear" w:color="auto" w:fill="099BDD" w:themeFill="text2"/>
            <w:vAlign w:val="center"/>
          </w:tcPr>
          <w:p w14:paraId="38277152" w14:textId="77777777" w:rsidR="00F37D7C" w:rsidRPr="0003455F" w:rsidRDefault="00F37D7C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Name</w:t>
            </w:r>
          </w:p>
        </w:tc>
        <w:tc>
          <w:tcPr>
            <w:tcW w:w="2520" w:type="dxa"/>
            <w:shd w:val="clear" w:color="auto" w:fill="099BDD" w:themeFill="text2"/>
            <w:vAlign w:val="center"/>
          </w:tcPr>
          <w:p w14:paraId="5C332803" w14:textId="77777777" w:rsidR="00F37D7C" w:rsidRPr="0003455F" w:rsidRDefault="00F37D7C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tITLE</w:t>
            </w:r>
          </w:p>
        </w:tc>
        <w:tc>
          <w:tcPr>
            <w:tcW w:w="2610" w:type="dxa"/>
            <w:shd w:val="clear" w:color="auto" w:fill="099BDD" w:themeFill="text2"/>
            <w:vAlign w:val="center"/>
          </w:tcPr>
          <w:p w14:paraId="3192DF6C" w14:textId="77777777" w:rsidR="00F37D7C" w:rsidRPr="0003455F" w:rsidRDefault="00F37D7C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sIGNATURE</w:t>
            </w:r>
          </w:p>
        </w:tc>
        <w:tc>
          <w:tcPr>
            <w:tcW w:w="1890" w:type="dxa"/>
            <w:tcBorders>
              <w:bottom w:val="single" w:sz="4" w:space="0" w:color="auto"/>
            </w:tcBorders>
            <w:shd w:val="clear" w:color="auto" w:fill="099BDD" w:themeFill="text2"/>
            <w:vAlign w:val="center"/>
          </w:tcPr>
          <w:p w14:paraId="6A91EE06" w14:textId="77777777" w:rsidR="00F37D7C" w:rsidRPr="0003455F" w:rsidRDefault="00F37D7C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dATE</w:t>
            </w:r>
          </w:p>
        </w:tc>
      </w:tr>
      <w:tr w:rsidR="00F37D7C" w:rsidRPr="0003455F" w14:paraId="4A8A120E" w14:textId="77777777" w:rsidTr="00883C3A">
        <w:trPr>
          <w:trHeight w:val="266"/>
        </w:trPr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A4B30A2" w14:textId="2F97277E" w:rsidR="00F37D7C" w:rsidRPr="0003455F" w:rsidRDefault="00784276" w:rsidP="00784276">
            <w:r>
              <w:t>Tamalur Shaikh</w:t>
            </w:r>
          </w:p>
        </w:tc>
        <w:tc>
          <w:tcPr>
            <w:tcW w:w="2520" w:type="dxa"/>
            <w:tcBorders>
              <w:left w:val="single" w:sz="4" w:space="0" w:color="auto"/>
            </w:tcBorders>
          </w:tcPr>
          <w:p w14:paraId="3195AEAA" w14:textId="54D2D959" w:rsidR="00F37D7C" w:rsidRPr="0003455F" w:rsidRDefault="00784276" w:rsidP="00784276">
            <w:r>
              <w:t>Int .NET Enterprise Web Portal Developer</w:t>
            </w:r>
          </w:p>
        </w:tc>
        <w:tc>
          <w:tcPr>
            <w:tcW w:w="2610" w:type="dxa"/>
            <w:tcBorders>
              <w:right w:val="single" w:sz="4" w:space="0" w:color="auto"/>
            </w:tcBorders>
            <w:vAlign w:val="center"/>
          </w:tcPr>
          <w:p w14:paraId="565A7451" w14:textId="77777777" w:rsidR="00F37D7C" w:rsidRPr="0003455F" w:rsidRDefault="00F37D7C" w:rsidP="00784276">
            <w:pPr>
              <w:rPr>
                <w:color w:val="2C2C2C" w:themeColor="text1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72D28FB" w14:textId="77777777" w:rsidR="00F37D7C" w:rsidRPr="0003455F" w:rsidRDefault="00F37D7C" w:rsidP="00784276">
            <w:pPr>
              <w:rPr>
                <w:color w:val="2C2C2C" w:themeColor="text1"/>
              </w:rPr>
            </w:pPr>
          </w:p>
        </w:tc>
      </w:tr>
    </w:tbl>
    <w:p w14:paraId="73636B5E" w14:textId="77777777" w:rsidR="00DC771E" w:rsidRDefault="00DC771E" w:rsidP="001F2C77">
      <w:pPr>
        <w:rPr>
          <w:sz w:val="10"/>
          <w:szCs w:val="10"/>
        </w:rPr>
      </w:pPr>
    </w:p>
    <w:p w14:paraId="481AEB03" w14:textId="77777777" w:rsidR="00DC771E" w:rsidRDefault="00DC771E" w:rsidP="001F2C77">
      <w:pPr>
        <w:rPr>
          <w:sz w:val="10"/>
          <w:szCs w:val="10"/>
        </w:rPr>
      </w:pPr>
    </w:p>
    <w:p w14:paraId="4BB6A14A" w14:textId="77777777" w:rsidR="00DC771E" w:rsidRDefault="00DC771E" w:rsidP="001F2C77">
      <w:pPr>
        <w:rPr>
          <w:sz w:val="10"/>
          <w:szCs w:val="10"/>
        </w:rPr>
      </w:pPr>
    </w:p>
    <w:p w14:paraId="38566D7F" w14:textId="77777777" w:rsidR="00DC771E" w:rsidRDefault="00DC771E" w:rsidP="001F2C77">
      <w:pPr>
        <w:rPr>
          <w:sz w:val="10"/>
          <w:szCs w:val="10"/>
        </w:rPr>
      </w:pPr>
    </w:p>
    <w:p w14:paraId="66B38444" w14:textId="77777777" w:rsidR="00DC771E" w:rsidRDefault="00DC771E" w:rsidP="001F2C77">
      <w:pPr>
        <w:rPr>
          <w:sz w:val="10"/>
          <w:szCs w:val="10"/>
        </w:rPr>
      </w:pPr>
    </w:p>
    <w:p w14:paraId="0FE60A76" w14:textId="77777777" w:rsidR="00DC771E" w:rsidRDefault="00DC771E" w:rsidP="001F2C77">
      <w:pPr>
        <w:rPr>
          <w:sz w:val="10"/>
          <w:szCs w:val="10"/>
        </w:rPr>
      </w:pPr>
    </w:p>
    <w:p w14:paraId="072BF79C" w14:textId="77777777" w:rsidR="00DC771E" w:rsidRDefault="00DC771E" w:rsidP="001F2C77">
      <w:pPr>
        <w:rPr>
          <w:sz w:val="10"/>
          <w:szCs w:val="10"/>
        </w:rPr>
      </w:pPr>
    </w:p>
    <w:p w14:paraId="3CC6CBA0" w14:textId="77777777" w:rsidR="00DC771E" w:rsidRDefault="00DC771E" w:rsidP="001F2C77">
      <w:pPr>
        <w:rPr>
          <w:sz w:val="10"/>
          <w:szCs w:val="10"/>
        </w:rPr>
      </w:pPr>
    </w:p>
    <w:p w14:paraId="317E9C8E" w14:textId="77777777" w:rsidR="00DC771E" w:rsidRDefault="00DC771E" w:rsidP="001F2C77">
      <w:pPr>
        <w:rPr>
          <w:sz w:val="10"/>
          <w:szCs w:val="10"/>
        </w:rPr>
      </w:pPr>
    </w:p>
    <w:p w14:paraId="6148CED9" w14:textId="77777777" w:rsidR="00DC771E" w:rsidRDefault="00DC771E" w:rsidP="001F2C77">
      <w:pPr>
        <w:rPr>
          <w:sz w:val="10"/>
          <w:szCs w:val="10"/>
        </w:rPr>
      </w:pPr>
    </w:p>
    <w:p w14:paraId="41343DD0" w14:textId="77777777" w:rsidR="00015AF4" w:rsidRDefault="00015AF4" w:rsidP="001F2C77">
      <w:pPr>
        <w:rPr>
          <w:sz w:val="10"/>
          <w:szCs w:val="10"/>
        </w:rPr>
      </w:pPr>
    </w:p>
    <w:p w14:paraId="0C342C62" w14:textId="77777777" w:rsidR="00015AF4" w:rsidRDefault="00015AF4" w:rsidP="001F2C77">
      <w:pPr>
        <w:rPr>
          <w:sz w:val="10"/>
          <w:szCs w:val="10"/>
        </w:rPr>
      </w:pPr>
    </w:p>
    <w:p w14:paraId="48975A95" w14:textId="77777777" w:rsidR="00015AF4" w:rsidRDefault="00015AF4" w:rsidP="001F2C77">
      <w:pPr>
        <w:rPr>
          <w:sz w:val="10"/>
          <w:szCs w:val="10"/>
        </w:rPr>
      </w:pPr>
    </w:p>
    <w:p w14:paraId="717ADBB2" w14:textId="77777777" w:rsidR="00015AF4" w:rsidRDefault="00015AF4" w:rsidP="001F2C77">
      <w:pPr>
        <w:rPr>
          <w:sz w:val="10"/>
          <w:szCs w:val="10"/>
        </w:rPr>
      </w:pPr>
    </w:p>
    <w:p w14:paraId="114B2624" w14:textId="77777777" w:rsidR="009C1B4E" w:rsidRDefault="009C1B4E" w:rsidP="001F2C77">
      <w:pPr>
        <w:rPr>
          <w:sz w:val="10"/>
          <w:szCs w:val="10"/>
        </w:rPr>
      </w:pPr>
    </w:p>
    <w:p w14:paraId="0B02EAE7" w14:textId="77777777" w:rsidR="00015AF4" w:rsidRDefault="00015AF4" w:rsidP="001F2C77">
      <w:pPr>
        <w:rPr>
          <w:sz w:val="10"/>
          <w:szCs w:val="10"/>
        </w:rPr>
      </w:pPr>
    </w:p>
    <w:p w14:paraId="09FA5FC3" w14:textId="77777777" w:rsidR="00015AF4" w:rsidRDefault="00015AF4" w:rsidP="001F2C77">
      <w:pPr>
        <w:rPr>
          <w:sz w:val="10"/>
          <w:szCs w:val="10"/>
        </w:rPr>
      </w:pPr>
    </w:p>
    <w:p w14:paraId="65386606" w14:textId="77777777" w:rsidR="007865BF" w:rsidRPr="00462CBC" w:rsidRDefault="00462CBC" w:rsidP="00462CBC">
      <w:pPr>
        <w:pStyle w:val="Heading1"/>
      </w:pPr>
      <w:r>
        <w:lastRenderedPageBreak/>
        <w:t>1.0</w:t>
      </w:r>
      <w:r w:rsidR="004D5408">
        <w:tab/>
      </w:r>
      <w:r>
        <w:t>purpose</w:t>
      </w:r>
    </w:p>
    <w:p w14:paraId="3FAED822" w14:textId="77777777" w:rsidR="00E55391" w:rsidRDefault="00585727">
      <w:r w:rsidRPr="00585727">
        <w:t>New customer account set-up</w:t>
      </w:r>
    </w:p>
    <w:p w14:paraId="31A67608" w14:textId="77777777" w:rsidR="00462CBC" w:rsidRDefault="00462CBC" w:rsidP="00462CBC">
      <w:pPr>
        <w:pStyle w:val="Heading1"/>
      </w:pPr>
      <w:r>
        <w:t>2.0</w:t>
      </w:r>
      <w:r w:rsidR="004D5408">
        <w:tab/>
      </w:r>
      <w:r>
        <w:t>SCOPE</w:t>
      </w:r>
    </w:p>
    <w:p w14:paraId="5A0AD70A" w14:textId="77777777" w:rsidR="007865BF" w:rsidRDefault="00585727" w:rsidP="00462CBC">
      <w:r w:rsidRPr="00585727">
        <w:t>Covers process to setup new customers</w:t>
      </w:r>
    </w:p>
    <w:p w14:paraId="6CE87512" w14:textId="77777777" w:rsidR="00462CBC" w:rsidRDefault="00462CBC" w:rsidP="00462CBC">
      <w:pPr>
        <w:pStyle w:val="Heading1"/>
      </w:pPr>
      <w:r>
        <w:t>3.0</w:t>
      </w:r>
      <w:r w:rsidR="004D5408">
        <w:tab/>
      </w:r>
      <w:r>
        <w:t>equipment</w:t>
      </w:r>
    </w:p>
    <w:p w14:paraId="2CE01699" w14:textId="77777777" w:rsidR="005314DE" w:rsidRDefault="00585727" w:rsidP="00462CBC">
      <w:r>
        <w:t>N/A</w:t>
      </w:r>
    </w:p>
    <w:p w14:paraId="2BCFA428" w14:textId="77777777" w:rsidR="00462CBC" w:rsidRDefault="00462CBC" w:rsidP="00462CBC">
      <w:pPr>
        <w:pStyle w:val="Heading1"/>
      </w:pPr>
      <w:r>
        <w:t>4.0</w:t>
      </w:r>
      <w:r w:rsidR="004D5408">
        <w:tab/>
      </w:r>
      <w:r>
        <w:t>definitions</w:t>
      </w:r>
    </w:p>
    <w:tbl>
      <w:tblPr>
        <w:tblStyle w:val="TableGrid"/>
        <w:tblW w:w="9540" w:type="dxa"/>
        <w:tblInd w:w="-9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700"/>
        <w:gridCol w:w="6840"/>
      </w:tblGrid>
      <w:tr w:rsidR="005314DE" w14:paraId="13215CAF" w14:textId="77777777" w:rsidTr="00E26DE4">
        <w:tc>
          <w:tcPr>
            <w:tcW w:w="2700" w:type="dxa"/>
            <w:shd w:val="clear" w:color="auto" w:fill="C9ECFC" w:themeFill="text2" w:themeFillTint="33"/>
          </w:tcPr>
          <w:p w14:paraId="57D94B53" w14:textId="77777777" w:rsidR="005314DE" w:rsidRPr="003F5319" w:rsidRDefault="00E26DE4" w:rsidP="005314DE">
            <w:pPr>
              <w:jc w:val="center"/>
              <w:rPr>
                <w:b/>
                <w:sz w:val="24"/>
                <w:szCs w:val="24"/>
              </w:rPr>
            </w:pPr>
            <w:r w:rsidRPr="003F5319">
              <w:rPr>
                <w:b/>
                <w:sz w:val="24"/>
                <w:szCs w:val="24"/>
              </w:rPr>
              <w:t>Definition</w:t>
            </w:r>
          </w:p>
        </w:tc>
        <w:tc>
          <w:tcPr>
            <w:tcW w:w="6840" w:type="dxa"/>
            <w:shd w:val="clear" w:color="auto" w:fill="C9ECFC" w:themeFill="text2" w:themeFillTint="33"/>
          </w:tcPr>
          <w:p w14:paraId="462BA337" w14:textId="77777777" w:rsidR="005314DE" w:rsidRPr="003F5319" w:rsidRDefault="00E26DE4" w:rsidP="005314DE">
            <w:pPr>
              <w:jc w:val="center"/>
              <w:rPr>
                <w:b/>
                <w:sz w:val="24"/>
                <w:szCs w:val="24"/>
              </w:rPr>
            </w:pPr>
            <w:r w:rsidRPr="003F5319">
              <w:rPr>
                <w:b/>
                <w:sz w:val="24"/>
                <w:szCs w:val="24"/>
              </w:rPr>
              <w:t>Explanation</w:t>
            </w:r>
          </w:p>
        </w:tc>
      </w:tr>
      <w:tr w:rsidR="000523DC" w14:paraId="6CA3CB37" w14:textId="77777777" w:rsidTr="00E26DE4">
        <w:tc>
          <w:tcPr>
            <w:tcW w:w="2700" w:type="dxa"/>
          </w:tcPr>
          <w:p w14:paraId="01ED680A" w14:textId="77777777" w:rsidR="000523DC" w:rsidRPr="000523DC" w:rsidRDefault="000523DC" w:rsidP="000523DC">
            <w:pPr>
              <w:tabs>
                <w:tab w:val="left" w:pos="742"/>
              </w:tabs>
              <w:spacing w:after="40"/>
              <w:jc w:val="right"/>
              <w:rPr>
                <w:b/>
              </w:rPr>
            </w:pPr>
          </w:p>
        </w:tc>
        <w:tc>
          <w:tcPr>
            <w:tcW w:w="6840" w:type="dxa"/>
          </w:tcPr>
          <w:p w14:paraId="0BBCFF88" w14:textId="77777777" w:rsidR="000523DC" w:rsidRPr="000523DC" w:rsidRDefault="000523DC" w:rsidP="000523DC">
            <w:pPr>
              <w:tabs>
                <w:tab w:val="left" w:pos="742"/>
              </w:tabs>
              <w:spacing w:after="40"/>
              <w:ind w:right="33"/>
            </w:pPr>
          </w:p>
        </w:tc>
      </w:tr>
    </w:tbl>
    <w:p w14:paraId="62B7E066" w14:textId="77777777" w:rsidR="00E26DE4" w:rsidRDefault="00E26DE4" w:rsidP="00462CBC"/>
    <w:p w14:paraId="43289B78" w14:textId="77777777" w:rsidR="00915DB1" w:rsidRDefault="00915DB1" w:rsidP="00915DB1">
      <w:pPr>
        <w:pStyle w:val="Heading1"/>
      </w:pPr>
      <w:r>
        <w:t>5.0</w:t>
      </w:r>
      <w:r w:rsidR="004D5408">
        <w:tab/>
      </w:r>
      <w:r>
        <w:t>Responsibility</w:t>
      </w:r>
    </w:p>
    <w:tbl>
      <w:tblPr>
        <w:tblStyle w:val="TableGrid"/>
        <w:tblW w:w="9540" w:type="dxa"/>
        <w:tblInd w:w="-9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880"/>
        <w:gridCol w:w="6660"/>
      </w:tblGrid>
      <w:tr w:rsidR="00100583" w14:paraId="24C07495" w14:textId="77777777" w:rsidTr="003F5319">
        <w:tc>
          <w:tcPr>
            <w:tcW w:w="2880" w:type="dxa"/>
            <w:shd w:val="clear" w:color="auto" w:fill="C9ECFC" w:themeFill="text2" w:themeFillTint="33"/>
          </w:tcPr>
          <w:p w14:paraId="07E13273" w14:textId="77777777" w:rsidR="00100583" w:rsidRPr="003F5319" w:rsidRDefault="00100583" w:rsidP="00100583">
            <w:pPr>
              <w:jc w:val="center"/>
              <w:rPr>
                <w:b/>
                <w:sz w:val="24"/>
                <w:szCs w:val="24"/>
              </w:rPr>
            </w:pPr>
            <w:r w:rsidRPr="003F5319">
              <w:rPr>
                <w:b/>
                <w:sz w:val="24"/>
                <w:szCs w:val="24"/>
              </w:rPr>
              <w:t>Responsibility</w:t>
            </w:r>
          </w:p>
        </w:tc>
        <w:tc>
          <w:tcPr>
            <w:tcW w:w="6660" w:type="dxa"/>
            <w:shd w:val="clear" w:color="auto" w:fill="C9ECFC" w:themeFill="text2" w:themeFillTint="33"/>
          </w:tcPr>
          <w:p w14:paraId="65590FCF" w14:textId="77777777" w:rsidR="00100583" w:rsidRPr="003F5319" w:rsidRDefault="00100583" w:rsidP="00100583">
            <w:pPr>
              <w:jc w:val="center"/>
              <w:rPr>
                <w:b/>
                <w:sz w:val="24"/>
                <w:szCs w:val="24"/>
              </w:rPr>
            </w:pPr>
            <w:r w:rsidRPr="003F5319">
              <w:rPr>
                <w:b/>
                <w:sz w:val="24"/>
                <w:szCs w:val="24"/>
              </w:rPr>
              <w:t>Activity</w:t>
            </w:r>
          </w:p>
        </w:tc>
      </w:tr>
      <w:tr w:rsidR="00100583" w14:paraId="54B11345" w14:textId="77777777" w:rsidTr="003F5319">
        <w:tc>
          <w:tcPr>
            <w:tcW w:w="2880" w:type="dxa"/>
          </w:tcPr>
          <w:p w14:paraId="06453FB0" w14:textId="77777777" w:rsidR="00100583" w:rsidRPr="00427BD9" w:rsidRDefault="00100583" w:rsidP="001C1EC5">
            <w:pPr>
              <w:jc w:val="center"/>
              <w:rPr>
                <w:b/>
              </w:rPr>
            </w:pPr>
          </w:p>
        </w:tc>
        <w:tc>
          <w:tcPr>
            <w:tcW w:w="6660" w:type="dxa"/>
          </w:tcPr>
          <w:p w14:paraId="29A90853" w14:textId="77777777" w:rsidR="00100583" w:rsidRDefault="00100583" w:rsidP="0071362A">
            <w:pPr>
              <w:pStyle w:val="ListParagraph"/>
              <w:numPr>
                <w:ilvl w:val="0"/>
                <w:numId w:val="14"/>
              </w:numPr>
            </w:pPr>
          </w:p>
        </w:tc>
      </w:tr>
    </w:tbl>
    <w:p w14:paraId="283D23F8" w14:textId="77777777" w:rsidR="003A78D7" w:rsidRDefault="003A78D7" w:rsidP="00462CBC"/>
    <w:p w14:paraId="4C99BC22" w14:textId="77777777" w:rsidR="00915DB1" w:rsidRDefault="00915DB1" w:rsidP="00915DB1">
      <w:pPr>
        <w:pStyle w:val="Heading1"/>
      </w:pPr>
      <w:r>
        <w:t>6.0</w:t>
      </w:r>
      <w:r w:rsidR="004D5408">
        <w:tab/>
      </w:r>
      <w:r w:rsidR="00135E78">
        <w:t>policy</w:t>
      </w:r>
    </w:p>
    <w:p w14:paraId="40D3326D" w14:textId="77777777" w:rsidR="00DC771E" w:rsidRPr="00DC771E" w:rsidRDefault="00DC771E" w:rsidP="00DC771E">
      <w:pPr>
        <w:pStyle w:val="Heading2"/>
      </w:pPr>
      <w:r>
        <w:t>6.1</w:t>
      </w:r>
      <w:r>
        <w:tab/>
        <w:t>GENERAL</w:t>
      </w:r>
    </w:p>
    <w:p w14:paraId="014263C8" w14:textId="77777777" w:rsidR="00DC771E" w:rsidRDefault="00DC771E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</w:p>
    <w:p w14:paraId="6AFA9D83" w14:textId="77777777" w:rsidR="00585727" w:rsidRDefault="009B78EC" w:rsidP="003F118B">
      <w:pPr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0EEA0D81" wp14:editId="4414B4AD">
            <wp:extent cx="5834380" cy="22129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380" cy="221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798ABA" w14:textId="77777777" w:rsidR="00DC771E" w:rsidRDefault="00585727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585727">
        <w:lastRenderedPageBreak/>
        <w:t>Controlling Branch: Always “YYZ” – Fill in all related information and check off “receivables”</w:t>
      </w:r>
    </w:p>
    <w:p w14:paraId="70CBC261" w14:textId="77777777" w:rsidR="009B78EC" w:rsidRDefault="009B78EC" w:rsidP="003F118B">
      <w:pPr>
        <w:pStyle w:val="ListParagraph"/>
        <w:tabs>
          <w:tab w:val="left" w:pos="720"/>
        </w:tabs>
        <w:ind w:left="810" w:hanging="810"/>
      </w:pPr>
    </w:p>
    <w:p w14:paraId="53ED0803" w14:textId="77777777" w:rsidR="00DC771E" w:rsidRDefault="00585727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69642E22" wp14:editId="434AADA9">
            <wp:extent cx="5944235" cy="3771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771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592FD5" w14:textId="77777777" w:rsidR="00585727" w:rsidRDefault="00585727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585727">
        <w:t>“Accept as Entered”</w:t>
      </w:r>
    </w:p>
    <w:p w14:paraId="438CE8ED" w14:textId="77777777" w:rsidR="00585727" w:rsidRDefault="00585727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22F50809" wp14:editId="2D41FA5E">
            <wp:extent cx="4267200" cy="2603808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181" cy="26056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D0B12E" w14:textId="77777777" w:rsidR="00585727" w:rsidRDefault="00585727" w:rsidP="003F118B">
      <w:pPr>
        <w:tabs>
          <w:tab w:val="left" w:pos="720"/>
        </w:tabs>
        <w:ind w:left="810" w:hanging="810"/>
      </w:pPr>
    </w:p>
    <w:p w14:paraId="5429E676" w14:textId="77777777" w:rsidR="00585727" w:rsidRDefault="00585727" w:rsidP="003F118B">
      <w:pPr>
        <w:tabs>
          <w:tab w:val="left" w:pos="720"/>
        </w:tabs>
        <w:ind w:left="810" w:hanging="810"/>
      </w:pPr>
    </w:p>
    <w:p w14:paraId="667B11E9" w14:textId="77777777" w:rsidR="00585727" w:rsidRDefault="00585727" w:rsidP="003F118B">
      <w:pPr>
        <w:tabs>
          <w:tab w:val="left" w:pos="720"/>
        </w:tabs>
        <w:ind w:left="810" w:hanging="810"/>
      </w:pPr>
    </w:p>
    <w:p w14:paraId="1A6AF7B5" w14:textId="77777777" w:rsidR="00585727" w:rsidRDefault="00585727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585727">
        <w:lastRenderedPageBreak/>
        <w:t>Now Click UNLOCO … and ender City under Port Name and Click Find</w:t>
      </w:r>
    </w:p>
    <w:p w14:paraId="14AD88FD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606D0828" w14:textId="77777777" w:rsidR="00585727" w:rsidRDefault="00585727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572EAB5C" wp14:editId="3470BFA4">
            <wp:extent cx="4546167" cy="265747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628" cy="26612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DED3DA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6C722C8E" w14:textId="77777777" w:rsidR="00585727" w:rsidRDefault="00585727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585727">
        <w:t>Go To Staff Assignments</w:t>
      </w:r>
    </w:p>
    <w:p w14:paraId="73244609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519FAA40" w14:textId="77777777" w:rsidR="00585727" w:rsidRDefault="00585727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6474BA89" wp14:editId="6D25104E">
            <wp:extent cx="4419600" cy="3445126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512" cy="345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533123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13910E65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3EE1E3C7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7AEC0DC6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4CD965E1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4B2659CE" w14:textId="77777777" w:rsidR="00585727" w:rsidRDefault="00585727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585727">
        <w:t>Enter SAL, under initial click the …</w:t>
      </w:r>
    </w:p>
    <w:p w14:paraId="19501159" w14:textId="77777777" w:rsidR="00585727" w:rsidRDefault="00585727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lastRenderedPageBreak/>
        <w:drawing>
          <wp:inline distT="0" distB="0" distL="0" distR="0" wp14:anchorId="41EF67D0" wp14:editId="186E6A8F">
            <wp:extent cx="5133340" cy="1530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530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B6512F" w14:textId="77777777" w:rsidR="00585727" w:rsidRDefault="00585727" w:rsidP="003F118B">
      <w:pPr>
        <w:tabs>
          <w:tab w:val="left" w:pos="720"/>
        </w:tabs>
        <w:ind w:left="810" w:hanging="810"/>
      </w:pPr>
    </w:p>
    <w:p w14:paraId="0055475A" w14:textId="77777777" w:rsidR="00585727" w:rsidRDefault="00585727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5EFABB2D" wp14:editId="53EB9546">
            <wp:extent cx="5086350" cy="8293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829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9F01EA" w14:textId="77777777" w:rsidR="00585727" w:rsidRDefault="00585727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585727">
        <w:t>Double click – it will take you to the original screen</w:t>
      </w:r>
    </w:p>
    <w:p w14:paraId="09194D06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2AAC86F8" w14:textId="77777777" w:rsidR="00585727" w:rsidRDefault="00585727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0FCA75CD" wp14:editId="6515E501">
            <wp:extent cx="5944235" cy="1371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137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C29CE1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400933D6" w14:textId="77777777" w:rsidR="00585727" w:rsidRDefault="00585727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585727">
        <w:t>Click Contact: Enter information (All contacts)</w:t>
      </w:r>
    </w:p>
    <w:p w14:paraId="3C167940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4536644A" w14:textId="77777777" w:rsidR="009B78EC" w:rsidRDefault="00585727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13FF45A9" wp14:editId="43202642">
            <wp:extent cx="4495800" cy="245753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176" cy="2459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B25521" w14:textId="77777777" w:rsidR="003F118B" w:rsidRDefault="003F118B" w:rsidP="003F118B">
      <w:pPr>
        <w:tabs>
          <w:tab w:val="left" w:pos="720"/>
        </w:tabs>
        <w:ind w:left="810" w:hanging="810"/>
      </w:pPr>
    </w:p>
    <w:p w14:paraId="1E78C28F" w14:textId="77777777" w:rsidR="003F118B" w:rsidRDefault="003F118B" w:rsidP="003F118B">
      <w:pPr>
        <w:tabs>
          <w:tab w:val="left" w:pos="720"/>
        </w:tabs>
        <w:ind w:left="810" w:hanging="810"/>
      </w:pPr>
    </w:p>
    <w:p w14:paraId="19CCAD30" w14:textId="77777777" w:rsidR="009B78EC" w:rsidRDefault="009B78EC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9B78EC">
        <w:t xml:space="preserve">Enter Currency </w:t>
      </w:r>
    </w:p>
    <w:p w14:paraId="5C1CB79E" w14:textId="77777777" w:rsidR="003F118B" w:rsidRPr="009B78EC" w:rsidRDefault="003F118B" w:rsidP="003F118B">
      <w:pPr>
        <w:pStyle w:val="ListParagraph"/>
        <w:tabs>
          <w:tab w:val="left" w:pos="720"/>
        </w:tabs>
        <w:ind w:left="810"/>
      </w:pPr>
    </w:p>
    <w:p w14:paraId="54BD168B" w14:textId="77777777" w:rsidR="009B78EC" w:rsidRPr="009B78EC" w:rsidRDefault="009B78EC" w:rsidP="003F118B">
      <w:pPr>
        <w:pStyle w:val="ListParagraph"/>
        <w:tabs>
          <w:tab w:val="left" w:pos="720"/>
        </w:tabs>
        <w:ind w:left="1530" w:hanging="810"/>
      </w:pPr>
      <w:r w:rsidRPr="009B78EC">
        <w:rPr>
          <w:noProof/>
        </w:rPr>
        <w:drawing>
          <wp:inline distT="0" distB="0" distL="0" distR="0" wp14:anchorId="43687EDA" wp14:editId="1AD758F9">
            <wp:extent cx="5505450" cy="3408556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2160" cy="341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ACC8" w14:textId="77777777" w:rsidR="009B78EC" w:rsidRPr="009B78EC" w:rsidRDefault="009B78EC" w:rsidP="003F118B">
      <w:pPr>
        <w:tabs>
          <w:tab w:val="left" w:pos="720"/>
        </w:tabs>
        <w:ind w:left="810" w:hanging="810"/>
      </w:pPr>
    </w:p>
    <w:p w14:paraId="01EF7024" w14:textId="77777777" w:rsidR="009B78EC" w:rsidRDefault="009B78EC" w:rsidP="003F118B">
      <w:pPr>
        <w:pStyle w:val="ListParagraph"/>
        <w:tabs>
          <w:tab w:val="left" w:pos="720"/>
        </w:tabs>
        <w:ind w:left="1530" w:hanging="810"/>
      </w:pPr>
      <w:r w:rsidRPr="009B78EC">
        <w:rPr>
          <w:noProof/>
        </w:rPr>
        <w:drawing>
          <wp:inline distT="0" distB="0" distL="0" distR="0" wp14:anchorId="527D11E3" wp14:editId="23240B9B">
            <wp:extent cx="5467350" cy="18529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D5BD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7CEDAA7F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44B2BE20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1834B25C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38AB3A01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1BDD1640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0BAB5F95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487E91CC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3AAC2191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78908513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5B4E1C17" w14:textId="77777777" w:rsidR="003F118B" w:rsidRPr="009B78EC" w:rsidRDefault="003F118B" w:rsidP="003F118B">
      <w:pPr>
        <w:pStyle w:val="ListParagraph"/>
        <w:tabs>
          <w:tab w:val="left" w:pos="720"/>
        </w:tabs>
        <w:ind w:left="810" w:hanging="810"/>
      </w:pPr>
    </w:p>
    <w:p w14:paraId="5E9897AA" w14:textId="77777777" w:rsidR="009B78EC" w:rsidRPr="009B78EC" w:rsidRDefault="009B78EC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9B78EC">
        <w:t>Click Credit Control and Settlement – Enter credit limit/COD information as required</w:t>
      </w:r>
    </w:p>
    <w:p w14:paraId="1EFF3185" w14:textId="77777777" w:rsidR="009B78EC" w:rsidRDefault="009B78EC" w:rsidP="003F118B">
      <w:pPr>
        <w:tabs>
          <w:tab w:val="left" w:pos="720"/>
        </w:tabs>
        <w:ind w:left="1530" w:hanging="810"/>
      </w:pPr>
      <w:r w:rsidRPr="009B78EC">
        <w:rPr>
          <w:noProof/>
        </w:rPr>
        <w:drawing>
          <wp:inline distT="0" distB="0" distL="0" distR="0" wp14:anchorId="38DE007E" wp14:editId="37C5AAAE">
            <wp:extent cx="5895975" cy="3518687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4164" cy="352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9036" w14:textId="77777777" w:rsidR="003F118B" w:rsidRPr="009B78EC" w:rsidRDefault="003F118B" w:rsidP="003F118B">
      <w:pPr>
        <w:tabs>
          <w:tab w:val="left" w:pos="720"/>
        </w:tabs>
        <w:ind w:left="810" w:hanging="810"/>
      </w:pPr>
      <w:r>
        <w:t xml:space="preserve">   </w:t>
      </w:r>
    </w:p>
    <w:p w14:paraId="1F7839BE" w14:textId="77777777" w:rsidR="009B78EC" w:rsidRDefault="009B78EC" w:rsidP="003F118B">
      <w:pPr>
        <w:tabs>
          <w:tab w:val="left" w:pos="720"/>
        </w:tabs>
        <w:ind w:left="1530" w:hanging="810"/>
      </w:pPr>
      <w:r w:rsidRPr="009B78EC">
        <w:rPr>
          <w:noProof/>
        </w:rPr>
        <w:drawing>
          <wp:inline distT="0" distB="0" distL="0" distR="0" wp14:anchorId="3531A4F0" wp14:editId="4C9148DA">
            <wp:extent cx="4286250" cy="3255045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4727" cy="328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E47F" w14:textId="77777777" w:rsidR="003F118B" w:rsidRDefault="003F118B" w:rsidP="003F118B">
      <w:pPr>
        <w:tabs>
          <w:tab w:val="left" w:pos="720"/>
        </w:tabs>
        <w:ind w:left="810" w:hanging="810"/>
      </w:pPr>
    </w:p>
    <w:p w14:paraId="1489B800" w14:textId="77777777" w:rsidR="009B78EC" w:rsidRPr="009B78EC" w:rsidRDefault="009B78EC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9B78EC">
        <w:t>Change terms and term days</w:t>
      </w:r>
    </w:p>
    <w:p w14:paraId="0264A601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6A412B35" w14:textId="77777777" w:rsidR="009B78EC" w:rsidRDefault="009B78EC" w:rsidP="003F118B">
      <w:pPr>
        <w:pStyle w:val="ListParagraph"/>
        <w:tabs>
          <w:tab w:val="left" w:pos="720"/>
        </w:tabs>
        <w:ind w:left="1530" w:hanging="810"/>
      </w:pPr>
      <w:r w:rsidRPr="009B78EC">
        <w:rPr>
          <w:noProof/>
        </w:rPr>
        <w:drawing>
          <wp:inline distT="0" distB="0" distL="0" distR="0" wp14:anchorId="7CA4BFD7" wp14:editId="5760837B">
            <wp:extent cx="5943600" cy="20459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38EF5" w14:textId="77777777" w:rsidR="003F118B" w:rsidRPr="009B78EC" w:rsidRDefault="003F118B" w:rsidP="003F118B">
      <w:pPr>
        <w:pStyle w:val="ListParagraph"/>
        <w:tabs>
          <w:tab w:val="left" w:pos="720"/>
        </w:tabs>
        <w:ind w:left="1530" w:hanging="810"/>
      </w:pPr>
    </w:p>
    <w:p w14:paraId="2C3043C4" w14:textId="77777777" w:rsidR="009B78EC" w:rsidRDefault="009B78EC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9B78EC">
        <w:t>Click Notes: Internal Notes (Terms, any special instructions for OPS)</w:t>
      </w:r>
    </w:p>
    <w:p w14:paraId="52A48C38" w14:textId="77777777" w:rsidR="003F118B" w:rsidRPr="009B78EC" w:rsidRDefault="003F118B" w:rsidP="003F118B">
      <w:pPr>
        <w:pStyle w:val="ListParagraph"/>
        <w:tabs>
          <w:tab w:val="left" w:pos="720"/>
        </w:tabs>
        <w:ind w:left="810"/>
      </w:pPr>
    </w:p>
    <w:p w14:paraId="0DA42E44" w14:textId="77777777" w:rsidR="009B78EC" w:rsidRPr="009B78EC" w:rsidRDefault="009B78EC" w:rsidP="003F118B">
      <w:pPr>
        <w:pStyle w:val="ListParagraph"/>
        <w:tabs>
          <w:tab w:val="left" w:pos="720"/>
        </w:tabs>
        <w:ind w:left="1530" w:hanging="810"/>
      </w:pPr>
      <w:r w:rsidRPr="009B78EC">
        <w:rPr>
          <w:noProof/>
        </w:rPr>
        <w:drawing>
          <wp:inline distT="0" distB="0" distL="0" distR="0" wp14:anchorId="2CA0E093" wp14:editId="32D4278B">
            <wp:extent cx="5943600" cy="176466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AC16" w14:textId="77777777" w:rsidR="009B78EC" w:rsidRPr="009B78EC" w:rsidRDefault="009B78EC" w:rsidP="003F118B">
      <w:pPr>
        <w:tabs>
          <w:tab w:val="left" w:pos="720"/>
        </w:tabs>
        <w:ind w:left="810" w:hanging="810"/>
      </w:pPr>
    </w:p>
    <w:p w14:paraId="18C9A97A" w14:textId="77777777" w:rsidR="009B78EC" w:rsidRPr="009B78EC" w:rsidRDefault="009B78EC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9B78EC">
        <w:t>Enter credit limit</w:t>
      </w:r>
    </w:p>
    <w:p w14:paraId="0B776CF0" w14:textId="77777777" w:rsidR="00585727" w:rsidRPr="00DC771E" w:rsidRDefault="00585727" w:rsidP="00DC771E"/>
    <w:p w14:paraId="7F9AEED4" w14:textId="77777777" w:rsidR="00915DB1" w:rsidRDefault="00733202" w:rsidP="00915DB1">
      <w:pPr>
        <w:pStyle w:val="Heading1"/>
      </w:pPr>
      <w:r>
        <w:t>7</w:t>
      </w:r>
      <w:r w:rsidR="00915DB1">
        <w:t>.0</w:t>
      </w:r>
      <w:r w:rsidR="004D5408">
        <w:tab/>
      </w:r>
      <w:r w:rsidR="00915DB1">
        <w:t>r</w:t>
      </w:r>
      <w:r w:rsidR="00DC771E">
        <w:t>eferences</w:t>
      </w:r>
    </w:p>
    <w:p w14:paraId="75C92B55" w14:textId="77777777" w:rsidR="00733202" w:rsidRDefault="00733202" w:rsidP="00462CBC"/>
    <w:p w14:paraId="41904082" w14:textId="77777777" w:rsidR="00DC771E" w:rsidRDefault="00DC771E">
      <w:r>
        <w:br w:type="page"/>
      </w:r>
    </w:p>
    <w:p w14:paraId="560792F7" w14:textId="77777777" w:rsidR="00915DB1" w:rsidRDefault="007951D0" w:rsidP="00915DB1">
      <w:pPr>
        <w:pStyle w:val="Heading1"/>
      </w:pPr>
      <w:r>
        <w:t>8</w:t>
      </w:r>
      <w:r w:rsidR="00915DB1">
        <w:t>.0</w:t>
      </w:r>
      <w:r w:rsidR="004D5408">
        <w:tab/>
      </w:r>
      <w:r w:rsidR="00915DB1">
        <w:t>revision history</w:t>
      </w:r>
    </w:p>
    <w:tbl>
      <w:tblPr>
        <w:tblStyle w:val="TableGrid"/>
        <w:tblW w:w="9535" w:type="dxa"/>
        <w:tblInd w:w="-9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705"/>
        <w:gridCol w:w="2970"/>
        <w:gridCol w:w="4860"/>
      </w:tblGrid>
      <w:tr w:rsidR="005314DE" w14:paraId="728A2A30" w14:textId="77777777" w:rsidTr="007951D0">
        <w:tc>
          <w:tcPr>
            <w:tcW w:w="1705" w:type="dxa"/>
            <w:shd w:val="clear" w:color="auto" w:fill="C9ECFC" w:themeFill="text2" w:themeFillTint="33"/>
          </w:tcPr>
          <w:p w14:paraId="7B9E0277" w14:textId="77777777" w:rsidR="005314DE" w:rsidRPr="005314DE" w:rsidRDefault="005314DE" w:rsidP="005314DE">
            <w:pPr>
              <w:jc w:val="center"/>
              <w:rPr>
                <w:b/>
              </w:rPr>
            </w:pPr>
            <w:r w:rsidRPr="005314DE">
              <w:rPr>
                <w:b/>
              </w:rPr>
              <w:t>Revision #</w:t>
            </w:r>
          </w:p>
        </w:tc>
        <w:tc>
          <w:tcPr>
            <w:tcW w:w="2970" w:type="dxa"/>
            <w:shd w:val="clear" w:color="auto" w:fill="C9ECFC" w:themeFill="text2" w:themeFillTint="33"/>
          </w:tcPr>
          <w:p w14:paraId="77D18F48" w14:textId="77777777" w:rsidR="005314DE" w:rsidRPr="005314DE" w:rsidRDefault="005314DE" w:rsidP="005314DE">
            <w:pPr>
              <w:jc w:val="center"/>
              <w:rPr>
                <w:b/>
              </w:rPr>
            </w:pPr>
            <w:r w:rsidRPr="005314DE">
              <w:rPr>
                <w:b/>
              </w:rPr>
              <w:t>Revision Date</w:t>
            </w:r>
          </w:p>
        </w:tc>
        <w:tc>
          <w:tcPr>
            <w:tcW w:w="4860" w:type="dxa"/>
            <w:shd w:val="clear" w:color="auto" w:fill="C9ECFC" w:themeFill="text2" w:themeFillTint="33"/>
          </w:tcPr>
          <w:p w14:paraId="3D72A755" w14:textId="77777777" w:rsidR="005314DE" w:rsidRPr="005314DE" w:rsidRDefault="005314DE" w:rsidP="005314DE">
            <w:pPr>
              <w:jc w:val="center"/>
              <w:rPr>
                <w:b/>
              </w:rPr>
            </w:pPr>
            <w:r w:rsidRPr="005314DE">
              <w:rPr>
                <w:b/>
              </w:rPr>
              <w:t>Description</w:t>
            </w:r>
          </w:p>
        </w:tc>
      </w:tr>
      <w:tr w:rsidR="005314DE" w14:paraId="755CD40D" w14:textId="77777777" w:rsidTr="007951D0">
        <w:tc>
          <w:tcPr>
            <w:tcW w:w="1705" w:type="dxa"/>
          </w:tcPr>
          <w:p w14:paraId="39816A20" w14:textId="77777777" w:rsidR="005314DE" w:rsidRPr="00EF4ADF" w:rsidRDefault="005314DE" w:rsidP="005314DE">
            <w:pPr>
              <w:jc w:val="center"/>
            </w:pPr>
          </w:p>
        </w:tc>
        <w:tc>
          <w:tcPr>
            <w:tcW w:w="2970" w:type="dxa"/>
          </w:tcPr>
          <w:p w14:paraId="34D11CAD" w14:textId="77777777" w:rsidR="005314DE" w:rsidRPr="00EF4ADF" w:rsidRDefault="005314DE" w:rsidP="005314DE">
            <w:pPr>
              <w:jc w:val="center"/>
            </w:pPr>
          </w:p>
        </w:tc>
        <w:tc>
          <w:tcPr>
            <w:tcW w:w="4860" w:type="dxa"/>
          </w:tcPr>
          <w:p w14:paraId="5545E486" w14:textId="77777777" w:rsidR="005314DE" w:rsidRPr="00EF4ADF" w:rsidRDefault="005314DE" w:rsidP="005314DE"/>
        </w:tc>
      </w:tr>
    </w:tbl>
    <w:p w14:paraId="053FDBBB" w14:textId="77777777" w:rsidR="00462CBC" w:rsidRDefault="00462CBC" w:rsidP="00462CBC"/>
    <w:p w14:paraId="7DDD42B6" w14:textId="77777777" w:rsidR="00462CBC" w:rsidRDefault="00462CBC" w:rsidP="00462CBC"/>
    <w:p w14:paraId="2C553FA6" w14:textId="77777777" w:rsidR="00462CBC" w:rsidRDefault="00462CBC" w:rsidP="00462CBC"/>
    <w:p w14:paraId="5D777CC6" w14:textId="77777777" w:rsidR="00462CBC" w:rsidRDefault="00462CBC" w:rsidP="00462CBC"/>
    <w:p w14:paraId="4BFA9DFB" w14:textId="77777777" w:rsidR="00462CBC" w:rsidRDefault="00462CBC" w:rsidP="00462CBC"/>
    <w:p w14:paraId="688B8F28" w14:textId="77777777" w:rsidR="00462CBC" w:rsidRDefault="00462CBC" w:rsidP="00462CBC"/>
    <w:p w14:paraId="4CFFDDBA" w14:textId="77777777" w:rsidR="00462CBC" w:rsidRPr="00462CBC" w:rsidRDefault="00462CBC" w:rsidP="00462CBC"/>
    <w:sectPr w:rsidR="00462CBC" w:rsidRPr="00462CBC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E63E7E" w14:textId="77777777" w:rsidR="007C5D0D" w:rsidRDefault="007C5D0D">
      <w:pPr>
        <w:spacing w:after="0" w:line="240" w:lineRule="auto"/>
      </w:pPr>
      <w:r>
        <w:separator/>
      </w:r>
    </w:p>
  </w:endnote>
  <w:endnote w:type="continuationSeparator" w:id="0">
    <w:p w14:paraId="007AF8DF" w14:textId="77777777" w:rsidR="007C5D0D" w:rsidRDefault="007C5D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36D791" w14:textId="77777777" w:rsidR="00784276" w:rsidRDefault="0078427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2FD3D6" w14:textId="77777777" w:rsidR="00AD4AEB" w:rsidRDefault="00AD4AEB">
    <w:pPr>
      <w:pStyle w:val="Footer"/>
      <w:jc w:val="right"/>
    </w:pPr>
  </w:p>
  <w:tbl>
    <w:tblPr>
      <w:tblStyle w:val="TableGrid"/>
      <w:tblW w:w="9270" w:type="dxa"/>
      <w:tblInd w:w="8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90"/>
      <w:gridCol w:w="4680"/>
    </w:tblGrid>
    <w:tr w:rsidR="00AD4AEB" w14:paraId="5C93E02E" w14:textId="77777777" w:rsidTr="00044EF2">
      <w:tc>
        <w:tcPr>
          <w:tcW w:w="4590" w:type="dxa"/>
        </w:tcPr>
        <w:p w14:paraId="0BDEB89C" w14:textId="0F5C3259" w:rsidR="00AD4AEB" w:rsidRDefault="00784276" w:rsidP="00044EF2">
          <w:pPr>
            <w:pStyle w:val="Footer"/>
          </w:pPr>
          <w:r>
            <w:t>IT-08 AR-02 Cargowise New Customer Set up</w:t>
          </w:r>
        </w:p>
      </w:tc>
      <w:tc>
        <w:tcPr>
          <w:tcW w:w="4680" w:type="dxa"/>
        </w:tcPr>
        <w:p w14:paraId="7A5CFE47" w14:textId="77777777" w:rsidR="00AD4AEB" w:rsidRDefault="00784276">
          <w:pPr>
            <w:pStyle w:val="Footer"/>
            <w:jc w:val="right"/>
          </w:pPr>
          <w:sdt>
            <w:sdtPr>
              <w:id w:val="-1769616900"/>
              <w:docPartObj>
                <w:docPartGallery w:val="Page Numbers (Top of Page)"/>
                <w:docPartUnique/>
              </w:docPartObj>
            </w:sdtPr>
            <w:sdtEndPr/>
            <w:sdtContent>
              <w:r w:rsidR="00AD4AEB">
                <w:t xml:space="preserve">Page </w: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begin"/>
              </w:r>
              <w:r w:rsidR="00AD4AEB">
                <w:rPr>
                  <w:b/>
                  <w:bCs/>
                </w:rPr>
                <w:instrText xml:space="preserve"> PAGE </w:instrTex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separate"/>
              </w:r>
              <w:r w:rsidR="00833AD8">
                <w:rPr>
                  <w:b/>
                  <w:bCs/>
                  <w:noProof/>
                </w:rPr>
                <w:t>3</w: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end"/>
              </w:r>
              <w:r w:rsidR="00AD4AEB">
                <w:t xml:space="preserve"> of </w: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begin"/>
              </w:r>
              <w:r w:rsidR="00AD4AEB">
                <w:rPr>
                  <w:b/>
                  <w:bCs/>
                </w:rPr>
                <w:instrText xml:space="preserve"> NUMPAGES  </w:instrTex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separate"/>
              </w:r>
              <w:r w:rsidR="00833AD8">
                <w:rPr>
                  <w:b/>
                  <w:bCs/>
                  <w:noProof/>
                </w:rPr>
                <w:t>3</w: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end"/>
              </w:r>
            </w:sdtContent>
          </w:sdt>
        </w:p>
      </w:tc>
    </w:tr>
  </w:tbl>
  <w:p w14:paraId="300C1E40" w14:textId="77777777" w:rsidR="00A26FCB" w:rsidRPr="00CA0831" w:rsidRDefault="00A26FCB" w:rsidP="00AD4AE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C44A1F" w14:textId="77777777" w:rsidR="00784276" w:rsidRDefault="007842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FDC58F" w14:textId="77777777" w:rsidR="007C5D0D" w:rsidRDefault="007C5D0D">
      <w:pPr>
        <w:spacing w:after="0" w:line="240" w:lineRule="auto"/>
      </w:pPr>
      <w:r>
        <w:separator/>
      </w:r>
    </w:p>
  </w:footnote>
  <w:footnote w:type="continuationSeparator" w:id="0">
    <w:p w14:paraId="6A257C43" w14:textId="77777777" w:rsidR="007C5D0D" w:rsidRDefault="007C5D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215080" w14:textId="77777777" w:rsidR="00784276" w:rsidRDefault="0078427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2CE8C2" w14:textId="77777777" w:rsidR="00632779" w:rsidRDefault="00632779">
    <w:pPr>
      <w:pStyle w:val="Header"/>
    </w:pPr>
    <w:r>
      <w:rPr>
        <w:noProof/>
        <w:lang w:eastAsia="en-US"/>
      </w:rPr>
      <w:drawing>
        <wp:anchor distT="0" distB="0" distL="114300" distR="114300" simplePos="0" relativeHeight="251659264" behindDoc="0" locked="0" layoutInCell="1" allowOverlap="1" wp14:anchorId="7B4DBB8A" wp14:editId="70209D55">
          <wp:simplePos x="0" y="0"/>
          <wp:positionH relativeFrom="margin">
            <wp:posOffset>-47625</wp:posOffset>
          </wp:positionH>
          <wp:positionV relativeFrom="paragraph">
            <wp:posOffset>19050</wp:posOffset>
          </wp:positionV>
          <wp:extent cx="1009650" cy="390525"/>
          <wp:effectExtent l="0" t="0" r="0" b="9525"/>
          <wp:wrapThrough wrapText="bothSides">
            <wp:wrapPolygon edited="0">
              <wp:start x="0" y="0"/>
              <wp:lineTo x="0" y="21073"/>
              <wp:lineTo x="21192" y="21073"/>
              <wp:lineTo x="21192" y="0"/>
              <wp:lineTo x="0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9650" cy="390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03423E" w14:textId="77777777" w:rsidR="00784276" w:rsidRDefault="0078427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3A8C9B3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056675A"/>
    <w:multiLevelType w:val="hybridMultilevel"/>
    <w:tmpl w:val="7EEC89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671C2"/>
    <w:multiLevelType w:val="hybridMultilevel"/>
    <w:tmpl w:val="773CC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817EB8"/>
    <w:multiLevelType w:val="hybridMultilevel"/>
    <w:tmpl w:val="D13A534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48039A"/>
    <w:multiLevelType w:val="multilevel"/>
    <w:tmpl w:val="D8C8EF8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1800"/>
      </w:pPr>
      <w:rPr>
        <w:rFonts w:hint="default"/>
      </w:rPr>
    </w:lvl>
  </w:abstractNum>
  <w:abstractNum w:abstractNumId="5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A31658"/>
    <w:multiLevelType w:val="hybridMultilevel"/>
    <w:tmpl w:val="E8B6504E"/>
    <w:lvl w:ilvl="0" w:tplc="ABF8C2EE">
      <w:start w:val="1"/>
      <w:numFmt w:val="decimal"/>
      <w:lvlText w:val="6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81592D"/>
    <w:multiLevelType w:val="hybridMultilevel"/>
    <w:tmpl w:val="BDECA5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E50E08"/>
    <w:multiLevelType w:val="hybridMultilevel"/>
    <w:tmpl w:val="E4982FA2"/>
    <w:lvl w:ilvl="0" w:tplc="6D04B880">
      <w:start w:val="1"/>
      <w:numFmt w:val="bullet"/>
      <w:lvlText w:val="-"/>
      <w:lvlJc w:val="left"/>
      <w:pPr>
        <w:ind w:left="1485" w:hanging="360"/>
      </w:pPr>
      <w:rPr>
        <w:rFonts w:ascii="Arial" w:eastAsia="Times New Roman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9" w15:restartNumberingAfterBreak="0">
    <w:nsid w:val="4E5B4191"/>
    <w:multiLevelType w:val="hybridMultilevel"/>
    <w:tmpl w:val="37FC3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C73928"/>
    <w:multiLevelType w:val="hybridMultilevel"/>
    <w:tmpl w:val="CDA4A29E"/>
    <w:lvl w:ilvl="0" w:tplc="E9FE79B6">
      <w:start w:val="1"/>
      <w:numFmt w:val="decimal"/>
      <w:lvlText w:val="%1."/>
      <w:lvlJc w:val="left"/>
      <w:pPr>
        <w:ind w:left="972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692" w:hanging="360"/>
      </w:pPr>
    </w:lvl>
    <w:lvl w:ilvl="2" w:tplc="1009001B" w:tentative="1">
      <w:start w:val="1"/>
      <w:numFmt w:val="lowerRoman"/>
      <w:lvlText w:val="%3."/>
      <w:lvlJc w:val="right"/>
      <w:pPr>
        <w:ind w:left="2412" w:hanging="180"/>
      </w:pPr>
    </w:lvl>
    <w:lvl w:ilvl="3" w:tplc="1009000F" w:tentative="1">
      <w:start w:val="1"/>
      <w:numFmt w:val="decimal"/>
      <w:lvlText w:val="%4."/>
      <w:lvlJc w:val="left"/>
      <w:pPr>
        <w:ind w:left="3132" w:hanging="360"/>
      </w:pPr>
    </w:lvl>
    <w:lvl w:ilvl="4" w:tplc="10090019" w:tentative="1">
      <w:start w:val="1"/>
      <w:numFmt w:val="lowerLetter"/>
      <w:lvlText w:val="%5."/>
      <w:lvlJc w:val="left"/>
      <w:pPr>
        <w:ind w:left="3852" w:hanging="360"/>
      </w:pPr>
    </w:lvl>
    <w:lvl w:ilvl="5" w:tplc="1009001B" w:tentative="1">
      <w:start w:val="1"/>
      <w:numFmt w:val="lowerRoman"/>
      <w:lvlText w:val="%6."/>
      <w:lvlJc w:val="right"/>
      <w:pPr>
        <w:ind w:left="4572" w:hanging="180"/>
      </w:pPr>
    </w:lvl>
    <w:lvl w:ilvl="6" w:tplc="1009000F" w:tentative="1">
      <w:start w:val="1"/>
      <w:numFmt w:val="decimal"/>
      <w:lvlText w:val="%7."/>
      <w:lvlJc w:val="left"/>
      <w:pPr>
        <w:ind w:left="5292" w:hanging="360"/>
      </w:pPr>
    </w:lvl>
    <w:lvl w:ilvl="7" w:tplc="10090019" w:tentative="1">
      <w:start w:val="1"/>
      <w:numFmt w:val="lowerLetter"/>
      <w:lvlText w:val="%8."/>
      <w:lvlJc w:val="left"/>
      <w:pPr>
        <w:ind w:left="6012" w:hanging="360"/>
      </w:pPr>
    </w:lvl>
    <w:lvl w:ilvl="8" w:tplc="1009001B" w:tentative="1">
      <w:start w:val="1"/>
      <w:numFmt w:val="lowerRoman"/>
      <w:lvlText w:val="%9."/>
      <w:lvlJc w:val="right"/>
      <w:pPr>
        <w:ind w:left="6732" w:hanging="180"/>
      </w:pPr>
    </w:lvl>
  </w:abstractNum>
  <w:abstractNum w:abstractNumId="13" w15:restartNumberingAfterBreak="0">
    <w:nsid w:val="66F7621D"/>
    <w:multiLevelType w:val="multilevel"/>
    <w:tmpl w:val="7BD2A796"/>
    <w:lvl w:ilvl="0">
      <w:start w:val="1"/>
      <w:numFmt w:val="decimal"/>
      <w:lvlText w:val="%1.0"/>
      <w:lvlJc w:val="left"/>
      <w:pPr>
        <w:ind w:left="1137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9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92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9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12" w:hanging="1440"/>
      </w:pPr>
      <w:rPr>
        <w:rFonts w:hint="default"/>
      </w:rPr>
    </w:lvl>
  </w:abstractNum>
  <w:abstractNum w:abstractNumId="14" w15:restartNumberingAfterBreak="0">
    <w:nsid w:val="71423819"/>
    <w:multiLevelType w:val="multilevel"/>
    <w:tmpl w:val="A9A829E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9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1"/>
  </w:num>
  <w:num w:numId="2">
    <w:abstractNumId w:val="5"/>
  </w:num>
  <w:num w:numId="3">
    <w:abstractNumId w:val="10"/>
  </w:num>
  <w:num w:numId="4">
    <w:abstractNumId w:val="1"/>
  </w:num>
  <w:num w:numId="5">
    <w:abstractNumId w:val="2"/>
  </w:num>
  <w:num w:numId="6">
    <w:abstractNumId w:val="0"/>
  </w:num>
  <w:num w:numId="7">
    <w:abstractNumId w:val="8"/>
  </w:num>
  <w:num w:numId="8">
    <w:abstractNumId w:val="7"/>
  </w:num>
  <w:num w:numId="9">
    <w:abstractNumId w:val="9"/>
  </w:num>
  <w:num w:numId="10">
    <w:abstractNumId w:val="12"/>
  </w:num>
  <w:num w:numId="11">
    <w:abstractNumId w:val="4"/>
  </w:num>
  <w:num w:numId="12">
    <w:abstractNumId w:val="13"/>
  </w:num>
  <w:num w:numId="13">
    <w:abstractNumId w:val="14"/>
  </w:num>
  <w:num w:numId="14">
    <w:abstractNumId w:val="3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trackRevisions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3F09"/>
    <w:rsid w:val="00013E53"/>
    <w:rsid w:val="00015AF4"/>
    <w:rsid w:val="00016FF0"/>
    <w:rsid w:val="0003455F"/>
    <w:rsid w:val="00044EF2"/>
    <w:rsid w:val="000523DC"/>
    <w:rsid w:val="0005325D"/>
    <w:rsid w:val="0009030F"/>
    <w:rsid w:val="00100583"/>
    <w:rsid w:val="00115C96"/>
    <w:rsid w:val="00135E78"/>
    <w:rsid w:val="00172A18"/>
    <w:rsid w:val="00176714"/>
    <w:rsid w:val="00195252"/>
    <w:rsid w:val="00196BA2"/>
    <w:rsid w:val="001C1EC5"/>
    <w:rsid w:val="001D0A8C"/>
    <w:rsid w:val="001E63CF"/>
    <w:rsid w:val="001F2C77"/>
    <w:rsid w:val="00277808"/>
    <w:rsid w:val="002A71D6"/>
    <w:rsid w:val="002E399F"/>
    <w:rsid w:val="0031297C"/>
    <w:rsid w:val="00351084"/>
    <w:rsid w:val="0035326D"/>
    <w:rsid w:val="0035662C"/>
    <w:rsid w:val="003860F6"/>
    <w:rsid w:val="0039694A"/>
    <w:rsid w:val="003A78D7"/>
    <w:rsid w:val="003D278C"/>
    <w:rsid w:val="003E5078"/>
    <w:rsid w:val="003F118B"/>
    <w:rsid w:val="003F4145"/>
    <w:rsid w:val="003F5319"/>
    <w:rsid w:val="00427BD9"/>
    <w:rsid w:val="00441577"/>
    <w:rsid w:val="00462CBC"/>
    <w:rsid w:val="00492161"/>
    <w:rsid w:val="004A6CEC"/>
    <w:rsid w:val="004D5408"/>
    <w:rsid w:val="004D5BDA"/>
    <w:rsid w:val="0050353F"/>
    <w:rsid w:val="005314DE"/>
    <w:rsid w:val="005456E2"/>
    <w:rsid w:val="005715AC"/>
    <w:rsid w:val="00573CB2"/>
    <w:rsid w:val="00585727"/>
    <w:rsid w:val="005C6B57"/>
    <w:rsid w:val="005D12D7"/>
    <w:rsid w:val="005D2B7C"/>
    <w:rsid w:val="00623E9C"/>
    <w:rsid w:val="00632779"/>
    <w:rsid w:val="006426B4"/>
    <w:rsid w:val="0065157E"/>
    <w:rsid w:val="00696C14"/>
    <w:rsid w:val="006A14A1"/>
    <w:rsid w:val="006B47D1"/>
    <w:rsid w:val="006F28D0"/>
    <w:rsid w:val="00702236"/>
    <w:rsid w:val="00710CF3"/>
    <w:rsid w:val="00712BD3"/>
    <w:rsid w:val="0071362A"/>
    <w:rsid w:val="00733202"/>
    <w:rsid w:val="00764542"/>
    <w:rsid w:val="00784276"/>
    <w:rsid w:val="007865BF"/>
    <w:rsid w:val="007951D0"/>
    <w:rsid w:val="007C5D0D"/>
    <w:rsid w:val="007F4730"/>
    <w:rsid w:val="008030CD"/>
    <w:rsid w:val="00833AD8"/>
    <w:rsid w:val="008932C8"/>
    <w:rsid w:val="008947FD"/>
    <w:rsid w:val="008A5072"/>
    <w:rsid w:val="008B78F0"/>
    <w:rsid w:val="008D63B5"/>
    <w:rsid w:val="00915DB1"/>
    <w:rsid w:val="0091628B"/>
    <w:rsid w:val="00920C67"/>
    <w:rsid w:val="009508BD"/>
    <w:rsid w:val="009774A2"/>
    <w:rsid w:val="00983F09"/>
    <w:rsid w:val="00993ECE"/>
    <w:rsid w:val="009943CF"/>
    <w:rsid w:val="009B3C67"/>
    <w:rsid w:val="009B78EC"/>
    <w:rsid w:val="009C1B4E"/>
    <w:rsid w:val="009D0CB6"/>
    <w:rsid w:val="009F42B7"/>
    <w:rsid w:val="00A24387"/>
    <w:rsid w:val="00A26FCB"/>
    <w:rsid w:val="00A36274"/>
    <w:rsid w:val="00A654C0"/>
    <w:rsid w:val="00AC438A"/>
    <w:rsid w:val="00AC7FBD"/>
    <w:rsid w:val="00AD4AEB"/>
    <w:rsid w:val="00AF1E20"/>
    <w:rsid w:val="00B041C4"/>
    <w:rsid w:val="00B57695"/>
    <w:rsid w:val="00B6031C"/>
    <w:rsid w:val="00B634F1"/>
    <w:rsid w:val="00BA190E"/>
    <w:rsid w:val="00BE309C"/>
    <w:rsid w:val="00C25A1F"/>
    <w:rsid w:val="00C8453E"/>
    <w:rsid w:val="00C92280"/>
    <w:rsid w:val="00CA0831"/>
    <w:rsid w:val="00CA48A5"/>
    <w:rsid w:val="00CF382E"/>
    <w:rsid w:val="00D37D2B"/>
    <w:rsid w:val="00D96C95"/>
    <w:rsid w:val="00DC66C0"/>
    <w:rsid w:val="00DC771E"/>
    <w:rsid w:val="00E26263"/>
    <w:rsid w:val="00E26DE4"/>
    <w:rsid w:val="00E55391"/>
    <w:rsid w:val="00E85CB8"/>
    <w:rsid w:val="00E957AB"/>
    <w:rsid w:val="00EA651F"/>
    <w:rsid w:val="00EA79A4"/>
    <w:rsid w:val="00EF63B9"/>
    <w:rsid w:val="00F05A4E"/>
    <w:rsid w:val="00F37D7C"/>
    <w:rsid w:val="00F46E64"/>
    <w:rsid w:val="00F92BD8"/>
    <w:rsid w:val="00FA5516"/>
    <w:rsid w:val="00FB48B8"/>
    <w:rsid w:val="00FD7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04C57359"/>
  <w15:docId w15:val="{F23B4D9D-EA0C-4481-B9A5-3EB86541B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62CBC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462CBC"/>
    <w:pPr>
      <w:pBdr>
        <w:top w:val="single" w:sz="24" w:space="0" w:color="099BDD" w:themeColor="text2"/>
        <w:left w:val="single" w:sz="24" w:space="0" w:color="099BDD" w:themeColor="text2"/>
        <w:bottom w:val="single" w:sz="24" w:space="0" w:color="099BDD" w:themeColor="text2"/>
        <w:right w:val="single" w:sz="24" w:space="0" w:color="099BDD" w:themeColor="text2"/>
      </w:pBdr>
      <w:shd w:val="clear" w:color="auto" w:fill="099BDD" w:themeFill="text2"/>
      <w:spacing w:after="0"/>
      <w:outlineLvl w:val="0"/>
    </w:pPr>
    <w:rPr>
      <w:rFonts w:eastAsiaTheme="majorEastAsia" w:cstheme="majorBidi"/>
      <w:caps/>
      <w:color w:val="FFFFFF" w:themeColor="background1"/>
      <w:spacing w:val="15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2CBC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eastAsiaTheme="majorEastAsia" w:cstheme="majorBidi"/>
      <w:caps/>
      <w:spacing w:val="15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32C8"/>
    <w:pPr>
      <w:pBdr>
        <w:top w:val="single" w:sz="6" w:space="2" w:color="099BDD" w:themeColor="text2"/>
      </w:pBdr>
      <w:spacing w:before="300" w:after="0"/>
      <w:outlineLvl w:val="2"/>
    </w:pPr>
    <w:rPr>
      <w:rFonts w:eastAsiaTheme="majorEastAsia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2CBC"/>
    <w:rPr>
      <w:rFonts w:ascii="Calibri" w:eastAsiaTheme="majorEastAsia" w:hAnsi="Calibri" w:cstheme="majorBidi"/>
      <w:caps/>
      <w:color w:val="FFFFFF" w:themeColor="background1"/>
      <w:spacing w:val="15"/>
      <w:sz w:val="28"/>
      <w:shd w:val="clear" w:color="auto" w:fill="099BDD" w:themeFill="text2"/>
    </w:rPr>
  </w:style>
  <w:style w:type="character" w:customStyle="1" w:styleId="Heading2Char">
    <w:name w:val="Heading 2 Char"/>
    <w:basedOn w:val="DefaultParagraphFont"/>
    <w:link w:val="Heading2"/>
    <w:uiPriority w:val="9"/>
    <w:rsid w:val="00462CBC"/>
    <w:rPr>
      <w:rFonts w:ascii="Calibri" w:eastAsiaTheme="majorEastAsia" w:hAnsi="Calibri" w:cstheme="majorBidi"/>
      <w:caps/>
      <w:spacing w:val="15"/>
      <w:sz w:val="24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8932C8"/>
    <w:rPr>
      <w:rFonts w:ascii="Calibri" w:eastAsiaTheme="majorEastAsia" w:hAnsi="Calibr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462CBC"/>
    <w:pPr>
      <w:spacing w:before="0" w:after="0"/>
    </w:pPr>
    <w:rPr>
      <w:rFonts w:eastAsiaTheme="majorEastAsia" w:cstheme="majorBidi"/>
      <w:caps/>
      <w:color w:val="099BDD" w:themeColor="text2"/>
      <w:spacing w:val="10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62CBC"/>
    <w:rPr>
      <w:rFonts w:ascii="Calibri" w:eastAsiaTheme="majorEastAsia" w:hAnsi="Calibri" w:cstheme="majorBidi"/>
      <w:caps/>
      <w:color w:val="099BDD" w:themeColor="text2"/>
      <w:spacing w:val="10"/>
      <w:sz w:val="3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0" w:after="500" w:line="240" w:lineRule="auto"/>
    </w:pPr>
    <w:rPr>
      <w:caps/>
      <w:color w:val="757575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Pr>
      <w:caps/>
      <w:color w:val="757575" w:themeColor="text1" w:themeTint="A6"/>
      <w:spacing w:val="10"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ubtleReference">
    <w:name w:val="Subtle Reference"/>
    <w:uiPriority w:val="31"/>
    <w:qFormat/>
    <w:rPr>
      <w:b w:val="0"/>
      <w:bCs w:val="0"/>
      <w:color w:val="099BDD" w:themeColor="text2"/>
    </w:rPr>
  </w:style>
  <w:style w:type="character" w:styleId="SubtleEmphasis">
    <w:name w:val="Subtle Emphasis"/>
    <w:uiPriority w:val="19"/>
    <w:qFormat/>
    <w:rPr>
      <w:i/>
      <w:iCs/>
      <w:color w:val="044D6E" w:themeColor="text2" w:themeShade="80"/>
    </w:rPr>
  </w:style>
  <w:style w:type="character" w:styleId="Emphasis">
    <w:name w:val="Emphasis"/>
    <w:uiPriority w:val="20"/>
    <w:qFormat/>
    <w:rPr>
      <w:caps/>
      <w:color w:val="auto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1080" w:right="1080"/>
      <w:jc w:val="center"/>
    </w:pPr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sz w:val="24"/>
      <w:szCs w:val="24"/>
    </w:rPr>
  </w:style>
  <w:style w:type="character" w:styleId="IntenseEmphasis">
    <w:name w:val="Intense Emphasis"/>
    <w:uiPriority w:val="21"/>
    <w:qFormat/>
    <w:rPr>
      <w:b/>
      <w:bCs/>
      <w:caps/>
      <w:color w:val="044D6E" w:themeColor="text2" w:themeShade="80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spacing w:before="240" w:after="240" w:line="240" w:lineRule="auto"/>
      <w:ind w:left="1080" w:right="1080"/>
      <w:jc w:val="center"/>
    </w:pPr>
    <w:rPr>
      <w:color w:val="099BDD" w:themeColor="text2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color w:val="099BDD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styleId="BookTitle">
    <w:name w:val="Book Title"/>
    <w:uiPriority w:val="33"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0673A5" w:themeColor="text2" w:themeShade="BF"/>
      <w:sz w:val="16"/>
      <w:szCs w:val="16"/>
    </w:rPr>
  </w:style>
  <w:style w:type="character" w:styleId="IntenseReference">
    <w:name w:val="Intense Reference"/>
    <w:uiPriority w:val="32"/>
    <w:qFormat/>
    <w:rPr>
      <w:b w:val="0"/>
      <w:bCs w:val="0"/>
      <w:i/>
      <w:iCs/>
      <w:caps/>
      <w:color w:val="099BDD" w:themeColor="text2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styleId="Strong">
    <w:name w:val="Strong"/>
    <w:uiPriority w:val="22"/>
    <w:qFormat/>
    <w:rPr>
      <w:b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983F0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F09"/>
  </w:style>
  <w:style w:type="paragraph" w:styleId="Footer">
    <w:name w:val="footer"/>
    <w:basedOn w:val="Normal"/>
    <w:link w:val="FooterChar"/>
    <w:uiPriority w:val="99"/>
    <w:unhideWhenUsed/>
    <w:rsid w:val="00983F0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F09"/>
  </w:style>
  <w:style w:type="paragraph" w:styleId="ListBullet">
    <w:name w:val="List Bullet"/>
    <w:basedOn w:val="Normal"/>
    <w:rsid w:val="001C1EC5"/>
    <w:pPr>
      <w:numPr>
        <w:numId w:val="6"/>
      </w:numPr>
      <w:spacing w:before="0" w:after="0" w:line="240" w:lineRule="auto"/>
      <w:contextualSpacing/>
    </w:pPr>
    <w:rPr>
      <w:rFonts w:ascii="Times New Roman" w:eastAsia="Times New Roman" w:hAnsi="Times New Roman" w:cs="Times New Roman"/>
      <w:sz w:val="20"/>
      <w:szCs w:val="20"/>
      <w:lang w:val="en-GB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63B5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63B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grush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8388F74-854E-47EB-BE03-5003E6CD72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(blank).dotx</Template>
  <TotalTime>0</TotalTime>
  <Pages>6</Pages>
  <Words>188</Words>
  <Characters>1077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OPS07-QF36 SOP TITLE Rev. 002</dc:creator>
  <cp:keywords/>
  <cp:lastModifiedBy>Tamalur Shaikh</cp:lastModifiedBy>
  <cp:revision>2</cp:revision>
  <cp:lastPrinted>2019-03-11T19:01:00Z</cp:lastPrinted>
  <dcterms:created xsi:type="dcterms:W3CDTF">2020-06-12T02:05:00Z</dcterms:created>
  <dcterms:modified xsi:type="dcterms:W3CDTF">2020-06-12T02:05:00Z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TC037499679991</vt:lpwstr>
  </property>
</Properties>
</file>