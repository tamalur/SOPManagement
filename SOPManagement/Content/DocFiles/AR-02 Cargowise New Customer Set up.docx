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61EEB108" w:rsidR="00F37D7C" w:rsidRPr="0003455F" w:rsidRDefault="00917D44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1F386E3B" w:rsidR="00F37D7C" w:rsidRPr="0003455F" w:rsidRDefault="001E3318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BIS-05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32D6B267" w:rsidR="00F37D7C" w:rsidRPr="0003455F" w:rsidRDefault="00917D44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7186E637" w:rsidR="00F37D7C" w:rsidRPr="0003455F" w:rsidRDefault="00917D44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20, 2020</w:t>
            </w: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6EC34CB7" w:rsidR="00F37D7C" w:rsidRPr="0003455F" w:rsidRDefault="00917D44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Jonathan Lutz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917D44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4C07E712" w:rsidR="00917D44" w:rsidRPr="0003455F" w:rsidRDefault="00917D44" w:rsidP="00917D44">
            <w:r>
              <w:t>Fraser Greig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1EC17BFE" w:rsidR="00917D44" w:rsidRPr="0003455F" w:rsidRDefault="00917D44" w:rsidP="00917D44">
            <w:r>
              <w:t>Solution Design Manager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7FBE742B" w:rsidR="00917D44" w:rsidRPr="0003455F" w:rsidRDefault="00917D44" w:rsidP="00917D44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487B9EF7" w:rsidR="00917D44" w:rsidRPr="0003455F" w:rsidRDefault="00917D44" w:rsidP="00917D44">
            <w:r>
              <w:t>May 20, 2020</w:t>
            </w:r>
          </w:p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71784D12" w:rsidR="00F37D7C" w:rsidRPr="0003455F" w:rsidRDefault="00917D44" w:rsidP="00917D44">
            <w:r>
              <w:t>Jonathan Lutz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1E547842" w:rsidR="00F37D7C" w:rsidRPr="0003455F" w:rsidRDefault="00917D44" w:rsidP="00917D44">
            <w:r>
              <w:t>Director, Solutions Design and BI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2996372C" w:rsidR="00F37D7C" w:rsidRPr="0003455F" w:rsidRDefault="00917D44" w:rsidP="00917D44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02CF597F" w:rsidR="00F37D7C" w:rsidRPr="0003455F" w:rsidRDefault="00917D44" w:rsidP="00917D44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May 20, 2020</w:t>
            </w: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3FAED822" w14:textId="77777777" w:rsidR="00E55391" w:rsidRDefault="00585727">
      <w:r w:rsidRPr="00585727">
        <w:lastRenderedPageBreak/>
        <w:t>New customer account set-up</w:t>
      </w:r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EEA0D81" wp14:editId="4414B4AD">
            <wp:extent cx="5834380" cy="2212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69642E22" wp14:editId="434AADA9">
            <wp:extent cx="5944235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2F50809" wp14:editId="2D41FA5E">
            <wp:extent cx="4267200" cy="260380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81" cy="2605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572EAB5C" wp14:editId="3470BFA4">
            <wp:extent cx="4546167" cy="26574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28" cy="266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474BA89" wp14:editId="6D25104E">
            <wp:extent cx="4419600" cy="34451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12" cy="345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41EF67D0" wp14:editId="186E6A8F">
            <wp:extent cx="5133340" cy="153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53EB9546">
            <wp:extent cx="5086350" cy="829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6515E501">
            <wp:extent cx="5944235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43202642">
            <wp:extent cx="4495800" cy="2457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76" cy="245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43687EDA" wp14:editId="1AD758F9">
            <wp:extent cx="5505450" cy="340855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160" cy="34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527D11E3" wp14:editId="23240B9B">
            <wp:extent cx="5467350" cy="1852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8DE007E" wp14:editId="37C5AAAE">
            <wp:extent cx="5895975" cy="3518687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164" cy="35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3531A4F0" wp14:editId="4C9148DA">
            <wp:extent cx="4286250" cy="325504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727" cy="32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7CA4BFD7" wp14:editId="5760837B">
            <wp:extent cx="5943600" cy="2045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 w:rsidRPr="009B78EC">
        <w:rPr>
          <w:noProof/>
        </w:rPr>
        <w:drawing>
          <wp:inline distT="0" distB="0" distL="0" distR="0" wp14:anchorId="2CA0E093" wp14:editId="32D4278B">
            <wp:extent cx="5943600" cy="17646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7951D0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55CD40D" w14:textId="77777777" w:rsidTr="007951D0">
        <w:tc>
          <w:tcPr>
            <w:tcW w:w="1705" w:type="dxa"/>
          </w:tcPr>
          <w:p w14:paraId="39816A20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4D11CAD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5545E486" w14:textId="77777777" w:rsidR="005314DE" w:rsidRPr="00EF4ADF" w:rsidRDefault="005314DE" w:rsidP="005314DE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28878" w14:textId="77777777" w:rsidR="001E3318" w:rsidRDefault="001E33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191F4ED7" w:rsidR="00AD4AEB" w:rsidRDefault="00917D44" w:rsidP="00044EF2">
          <w:pPr>
            <w:pStyle w:val="Footer"/>
          </w:pPr>
          <w:r>
            <w:t>AR-02 Cargowise New Customer Set up</w:t>
          </w:r>
        </w:p>
      </w:tc>
      <w:tc>
        <w:tcPr>
          <w:tcW w:w="4680" w:type="dxa"/>
        </w:tcPr>
        <w:p w14:paraId="7A5CFE47" w14:textId="77777777" w:rsidR="00AD4AEB" w:rsidRDefault="00917D44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20236" w14:textId="77777777" w:rsidR="001E3318" w:rsidRDefault="001E3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82412" w14:textId="77777777" w:rsidR="001E3318" w:rsidRDefault="001E33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D54A7" w14:textId="77777777" w:rsidR="001E3318" w:rsidRDefault="001E33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3318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118B"/>
    <w:rsid w:val="003F4145"/>
    <w:rsid w:val="003F5319"/>
    <w:rsid w:val="00427BD9"/>
    <w:rsid w:val="00441577"/>
    <w:rsid w:val="00462CBC"/>
    <w:rsid w:val="00492161"/>
    <w:rsid w:val="004A6CEC"/>
    <w:rsid w:val="004D5408"/>
    <w:rsid w:val="004D5BDA"/>
    <w:rsid w:val="0050353F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17D44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37D7C"/>
    <w:rsid w:val="00F46E64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04922BEC4D004B980D30C7ECFB55C7" ma:contentTypeVersion="6" ma:contentTypeDescription="Create a new document." ma:contentTypeScope="" ma:versionID="0515e16a89601c7bb0e84c2c592bf58c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BIS-05</SOPNO>
    <Owner xmlns="af3bc001-2b28-4618-ac62-3b497ea0788b">
      <UserInfo>
        <DisplayName>Jonathan Lutz</DisplayName>
        <AccountId>192</AccountId>
        <AccountType/>
      </UserInfo>
    </Owner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7A226ECA-345A-4D34-AD0D-32DB8A5E40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AEEEFF-FDD9-433B-9155-1ED282BD14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B04A61-5780-4AA4-9361-52BDC1C6A21A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4.xml><?xml version="1.0" encoding="utf-8"?>
<ds:datastoreItem xmlns:ds="http://schemas.openxmlformats.org/officeDocument/2006/customXml" ds:itemID="{34102296-1648-48F6-B8DE-976DB201F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5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2020-05-20T20:51:00Z</dcterms:created>
  <dcterms:modified xsi:type="dcterms:W3CDTF">2020-05-20T20:51:00Z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0x0101003D04922BEC4D004B980D30C7ECFB55C7</vt:lpwstr>
  </property>
</Properties>
</file>